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7FD" w:rsidRDefault="00F557FD" w:rsidP="00F557FD">
      <w:pPr>
        <w:pStyle w:val="Heading1"/>
        <w:jc w:val="both"/>
      </w:pPr>
      <w:r>
        <w:rPr>
          <w:noProof/>
          <w:lang w:val="en-US"/>
        </w:rPr>
        <w:drawing>
          <wp:inline distT="0" distB="0" distL="0" distR="0" wp14:anchorId="00CE21AE" wp14:editId="7EEEBE70">
            <wp:extent cx="2836800" cy="1375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1441" cy="1377660"/>
                    </a:xfrm>
                    <a:prstGeom prst="rect">
                      <a:avLst/>
                    </a:prstGeom>
                    <a:noFill/>
                    <a:ln>
                      <a:noFill/>
                    </a:ln>
                  </pic:spPr>
                </pic:pic>
              </a:graphicData>
            </a:graphic>
          </wp:inline>
        </w:drawing>
      </w:r>
      <w:r>
        <w:t xml:space="preserve"> </w:t>
      </w:r>
      <w:r>
        <w:rPr>
          <w:noProof/>
          <w:lang w:val="en-US"/>
        </w:rPr>
        <w:drawing>
          <wp:inline distT="0" distB="0" distL="0" distR="0" wp14:anchorId="280CD1AA" wp14:editId="0ED43942">
            <wp:extent cx="2872800" cy="1115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4485" cy="1120233"/>
                    </a:xfrm>
                    <a:prstGeom prst="rect">
                      <a:avLst/>
                    </a:prstGeom>
                    <a:noFill/>
                    <a:ln>
                      <a:noFill/>
                    </a:ln>
                  </pic:spPr>
                </pic:pic>
              </a:graphicData>
            </a:graphic>
          </wp:inline>
        </w:drawing>
      </w:r>
    </w:p>
    <w:p w:rsidR="00F557FD" w:rsidRDefault="00F557FD" w:rsidP="00F557FD">
      <w:pPr>
        <w:pStyle w:val="Heading1"/>
        <w:jc w:val="both"/>
      </w:pPr>
      <w:r>
        <w:t xml:space="preserve"> </w:t>
      </w:r>
    </w:p>
    <w:p w:rsidR="00F557FD" w:rsidRDefault="00F557FD" w:rsidP="00F557FD">
      <w:pPr>
        <w:pStyle w:val="Heading1"/>
        <w:jc w:val="both"/>
      </w:pPr>
      <w:r>
        <w:t xml:space="preserve">              </w:t>
      </w:r>
    </w:p>
    <w:p w:rsidR="00F557FD" w:rsidRDefault="00F557FD" w:rsidP="00F557FD">
      <w:pPr>
        <w:pStyle w:val="Heading1"/>
        <w:jc w:val="both"/>
      </w:pPr>
      <w:r>
        <w:t xml:space="preserve">                    PATAN COLLEGE FOR PROFESSIONAL STUDIES                                </w:t>
      </w:r>
    </w:p>
    <w:p w:rsidR="00F557FD" w:rsidRPr="005B1148" w:rsidRDefault="00F557FD" w:rsidP="00F557FD">
      <w:pPr>
        <w:pStyle w:val="Heading1"/>
        <w:jc w:val="both"/>
      </w:pPr>
      <w:r>
        <w:t xml:space="preserve">                                     Individual Reflective Report</w:t>
      </w:r>
      <w:r>
        <w:tab/>
        <w:t xml:space="preserve">                                                                 </w:t>
      </w:r>
    </w:p>
    <w:p w:rsidR="00F557FD" w:rsidRDefault="001C3A12" w:rsidP="00F557FD">
      <w:pPr>
        <w:pStyle w:val="Heading1"/>
        <w:jc w:val="both"/>
      </w:pPr>
      <w:r>
        <w:t xml:space="preserve">                     </w:t>
      </w:r>
    </w:p>
    <w:p w:rsidR="00F557FD" w:rsidRDefault="00F557FD" w:rsidP="00F557FD">
      <w:pPr>
        <w:pStyle w:val="Heading1"/>
        <w:jc w:val="both"/>
      </w:pPr>
      <w:r>
        <w:tab/>
        <w:t xml:space="preserve">                        </w:t>
      </w:r>
    </w:p>
    <w:p w:rsidR="00043C29" w:rsidRDefault="00F557FD" w:rsidP="00F557FD">
      <w:pPr>
        <w:pStyle w:val="Heading1"/>
        <w:jc w:val="both"/>
      </w:pPr>
      <w:r>
        <w:t xml:space="preserve">   </w:t>
      </w:r>
      <w:r w:rsidR="001C3A12">
        <w:t xml:space="preserve">                           </w:t>
      </w:r>
    </w:p>
    <w:p w:rsidR="00F557FD" w:rsidRPr="005B1148" w:rsidRDefault="001C3A12" w:rsidP="00043C29">
      <w:pPr>
        <w:pStyle w:val="Heading1"/>
        <w:ind w:left="1440" w:firstLine="720"/>
        <w:jc w:val="both"/>
      </w:pPr>
      <w:r>
        <w:t xml:space="preserve">Ujaalo </w:t>
      </w:r>
      <w:r w:rsidR="00D1649B">
        <w:t xml:space="preserve">Student Information </w:t>
      </w:r>
      <w:r>
        <w:t>Kiosk</w:t>
      </w:r>
    </w:p>
    <w:p w:rsidR="00F557FD" w:rsidRDefault="00F557FD" w:rsidP="00F557FD">
      <w:pPr>
        <w:pStyle w:val="Heading1"/>
        <w:jc w:val="both"/>
        <w:rPr>
          <w:sz w:val="36"/>
          <w:szCs w:val="36"/>
        </w:rPr>
      </w:pPr>
    </w:p>
    <w:p w:rsidR="00F557FD" w:rsidRDefault="00F557FD" w:rsidP="00F557FD">
      <w:pPr>
        <w:pStyle w:val="Heading1"/>
        <w:jc w:val="both"/>
        <w:rPr>
          <w:sz w:val="36"/>
          <w:szCs w:val="36"/>
        </w:rPr>
      </w:pPr>
    </w:p>
    <w:p w:rsidR="00F557FD" w:rsidRDefault="00F557FD" w:rsidP="00F557FD">
      <w:pPr>
        <w:pStyle w:val="Heading1"/>
        <w:jc w:val="both"/>
        <w:rPr>
          <w:sz w:val="36"/>
          <w:szCs w:val="36"/>
        </w:rPr>
      </w:pPr>
    </w:p>
    <w:p w:rsidR="00F557FD" w:rsidRDefault="00F557FD" w:rsidP="00F557FD">
      <w:pPr>
        <w:pStyle w:val="Heading1"/>
        <w:jc w:val="both"/>
        <w:rPr>
          <w:sz w:val="36"/>
          <w:szCs w:val="36"/>
        </w:rPr>
      </w:pPr>
    </w:p>
    <w:p w:rsidR="00F557FD" w:rsidRPr="00E378A5" w:rsidRDefault="00F557FD" w:rsidP="00F557FD">
      <w:pPr>
        <w:pStyle w:val="Heading1"/>
        <w:jc w:val="both"/>
        <w:rPr>
          <w:sz w:val="36"/>
          <w:szCs w:val="36"/>
        </w:rPr>
      </w:pPr>
      <w:r w:rsidRPr="000B3FE0">
        <w:rPr>
          <w:sz w:val="36"/>
          <w:szCs w:val="36"/>
        </w:rPr>
        <w:t>PROJECT REPORT</w:t>
      </w:r>
    </w:p>
    <w:p w:rsidR="00F557FD" w:rsidRPr="00E07BAA" w:rsidRDefault="00F557FD" w:rsidP="00F557FD">
      <w:pPr>
        <w:pStyle w:val="Heading1"/>
        <w:tabs>
          <w:tab w:val="left" w:pos="7449"/>
        </w:tabs>
        <w:jc w:val="both"/>
        <w:rPr>
          <w:sz w:val="28"/>
          <w:szCs w:val="28"/>
        </w:rPr>
      </w:pPr>
      <w:r w:rsidRPr="00E07BAA">
        <w:rPr>
          <w:sz w:val="28"/>
          <w:szCs w:val="28"/>
        </w:rPr>
        <w:t xml:space="preserve">Submitted by                                                         </w:t>
      </w:r>
      <w:r>
        <w:rPr>
          <w:sz w:val="28"/>
          <w:szCs w:val="28"/>
        </w:rPr>
        <w:t xml:space="preserve">                            </w:t>
      </w:r>
      <w:r w:rsidRPr="00E07BAA">
        <w:rPr>
          <w:sz w:val="28"/>
          <w:szCs w:val="28"/>
        </w:rPr>
        <w:t>Submitted to</w:t>
      </w:r>
    </w:p>
    <w:p w:rsidR="00CE1A80" w:rsidRDefault="00F557FD" w:rsidP="00F557FD">
      <w:pPr>
        <w:pStyle w:val="Heading1"/>
        <w:jc w:val="both"/>
      </w:pPr>
      <w:r w:rsidRPr="00E07BAA">
        <w:rPr>
          <w:sz w:val="28"/>
          <w:szCs w:val="28"/>
        </w:rPr>
        <w:t xml:space="preserve">Kshitij </w:t>
      </w:r>
      <w:r>
        <w:rPr>
          <w:sz w:val="28"/>
          <w:szCs w:val="28"/>
        </w:rPr>
        <w:t>Bajagain (1723333</w:t>
      </w:r>
      <w:r w:rsidRPr="00E07BAA">
        <w:rPr>
          <w:sz w:val="28"/>
          <w:szCs w:val="28"/>
        </w:rPr>
        <w:t xml:space="preserve">)                                 </w:t>
      </w:r>
      <w:r>
        <w:rPr>
          <w:sz w:val="28"/>
          <w:szCs w:val="28"/>
        </w:rPr>
        <w:t xml:space="preserve">   </w:t>
      </w:r>
      <w:r w:rsidR="00CE1A80">
        <w:rPr>
          <w:sz w:val="28"/>
          <w:szCs w:val="28"/>
        </w:rPr>
        <w:t xml:space="preserve">                             </w:t>
      </w:r>
      <w:r>
        <w:t xml:space="preserve">UOB   </w:t>
      </w:r>
    </w:p>
    <w:p w:rsidR="00043C29" w:rsidRPr="00CE1A80" w:rsidRDefault="00CE1A80" w:rsidP="00CE1A80">
      <w:pPr>
        <w:pStyle w:val="Heading1"/>
        <w:jc w:val="both"/>
      </w:pPr>
      <w:r>
        <w:t xml:space="preserve">                                                                                                             </w:t>
      </w:r>
      <w:r w:rsidR="00F557FD">
        <w:t xml:space="preserve">                                       </w:t>
      </w:r>
      <w:r>
        <w:t xml:space="preserve">                               </w:t>
      </w:r>
    </w:p>
    <w:p w:rsidR="00CE1A80" w:rsidRDefault="00043C29" w:rsidP="000C28AC">
      <w:pPr>
        <w:rPr>
          <w:rFonts w:ascii="Times New Roman" w:hAnsi="Times New Roman" w:cs="Times New Roman"/>
          <w:b/>
          <w:sz w:val="26"/>
          <w:szCs w:val="26"/>
        </w:rPr>
      </w:pPr>
      <w:r>
        <w:rPr>
          <w:rFonts w:ascii="Times New Roman" w:hAnsi="Times New Roman" w:cs="Times New Roman"/>
          <w:b/>
          <w:sz w:val="26"/>
          <w:szCs w:val="26"/>
        </w:rPr>
        <w:t xml:space="preserve">                                         </w:t>
      </w:r>
      <w:r w:rsidR="000C28AC">
        <w:rPr>
          <w:rFonts w:ascii="Times New Roman" w:hAnsi="Times New Roman" w:cs="Times New Roman"/>
          <w:b/>
          <w:sz w:val="26"/>
          <w:szCs w:val="26"/>
        </w:rPr>
        <w:t xml:space="preserve"> </w:t>
      </w:r>
      <w:r w:rsidR="0080366F">
        <w:rPr>
          <w:rFonts w:ascii="Times New Roman" w:hAnsi="Times New Roman" w:cs="Times New Roman"/>
          <w:b/>
          <w:sz w:val="26"/>
          <w:szCs w:val="26"/>
        </w:rPr>
        <w:t xml:space="preserve">  </w:t>
      </w:r>
    </w:p>
    <w:p w:rsidR="000C28AC" w:rsidRPr="00D1649B" w:rsidRDefault="00CE1A80" w:rsidP="000C28AC">
      <w:pPr>
        <w:rPr>
          <w:rFonts w:ascii="Times New Roman" w:hAnsi="Times New Roman" w:cs="Times New Roman"/>
          <w:b/>
          <w:sz w:val="26"/>
          <w:szCs w:val="26"/>
          <w:u w:val="single"/>
        </w:rPr>
      </w:pPr>
      <w:r>
        <w:rPr>
          <w:rFonts w:ascii="Times New Roman" w:hAnsi="Times New Roman" w:cs="Times New Roman"/>
          <w:b/>
          <w:sz w:val="26"/>
          <w:szCs w:val="26"/>
        </w:rPr>
        <w:lastRenderedPageBreak/>
        <w:t xml:space="preserve">                                             </w:t>
      </w:r>
      <w:r w:rsidR="000C28AC" w:rsidRPr="00D1649B">
        <w:rPr>
          <w:rFonts w:ascii="Times New Roman" w:hAnsi="Times New Roman" w:cs="Times New Roman"/>
          <w:b/>
          <w:sz w:val="26"/>
          <w:szCs w:val="26"/>
          <w:u w:val="single"/>
        </w:rPr>
        <w:t>Individual Reflective Report</w:t>
      </w:r>
    </w:p>
    <w:p w:rsidR="000C28AC" w:rsidRDefault="000C28AC" w:rsidP="000C28AC">
      <w:pPr>
        <w:jc w:val="both"/>
        <w:rPr>
          <w:rFonts w:ascii="Times New Roman" w:hAnsi="Times New Roman" w:cs="Times New Roman"/>
          <w:sz w:val="26"/>
          <w:szCs w:val="26"/>
        </w:rPr>
      </w:pPr>
      <w:r w:rsidRPr="0080366F">
        <w:rPr>
          <w:rFonts w:ascii="Times New Roman" w:hAnsi="Times New Roman" w:cs="Times New Roman"/>
          <w:sz w:val="26"/>
          <w:szCs w:val="26"/>
        </w:rPr>
        <w:t>This form is submitted by every member of your group and used to assess the level of teamwork in your group and the contribution of individuals. It may also form the basis of discussions which affect the grades received by individual group members.</w:t>
      </w:r>
    </w:p>
    <w:p w:rsidR="00CA3F15" w:rsidRPr="0080366F" w:rsidRDefault="00CA3F15" w:rsidP="000C28AC">
      <w:pPr>
        <w:jc w:val="both"/>
        <w:rPr>
          <w:rFonts w:ascii="Times New Roman" w:hAnsi="Times New Roman" w:cs="Times New Roman"/>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555"/>
        <w:gridCol w:w="3060"/>
        <w:gridCol w:w="1440"/>
      </w:tblGrid>
      <w:tr w:rsidR="000C28AC" w:rsidRPr="0080366F" w:rsidTr="00E24AA2">
        <w:tc>
          <w:tcPr>
            <w:tcW w:w="1873" w:type="dxa"/>
          </w:tcPr>
          <w:p w:rsidR="000C28AC" w:rsidRPr="0080366F" w:rsidRDefault="000C28AC" w:rsidP="00E24AA2">
            <w:pPr>
              <w:rPr>
                <w:rFonts w:ascii="Times New Roman" w:hAnsi="Times New Roman" w:cs="Times New Roman"/>
                <w:sz w:val="26"/>
                <w:szCs w:val="26"/>
              </w:rPr>
            </w:pPr>
            <w:r w:rsidRPr="0080366F">
              <w:rPr>
                <w:rFonts w:ascii="Times New Roman" w:hAnsi="Times New Roman" w:cs="Times New Roman"/>
                <w:sz w:val="26"/>
                <w:szCs w:val="26"/>
              </w:rPr>
              <w:t>Student Number</w:t>
            </w:r>
          </w:p>
        </w:tc>
        <w:tc>
          <w:tcPr>
            <w:tcW w:w="2555" w:type="dxa"/>
          </w:tcPr>
          <w:p w:rsidR="000C28AC" w:rsidRPr="0080366F" w:rsidRDefault="000C28AC" w:rsidP="00E24AA2">
            <w:pPr>
              <w:rPr>
                <w:rFonts w:ascii="Times New Roman" w:hAnsi="Times New Roman" w:cs="Times New Roman"/>
                <w:sz w:val="26"/>
                <w:szCs w:val="26"/>
              </w:rPr>
            </w:pPr>
            <w:r w:rsidRPr="0080366F">
              <w:rPr>
                <w:rFonts w:ascii="Times New Roman" w:hAnsi="Times New Roman" w:cs="Times New Roman"/>
                <w:sz w:val="26"/>
                <w:szCs w:val="26"/>
              </w:rPr>
              <w:t>First Name</w:t>
            </w:r>
          </w:p>
        </w:tc>
        <w:tc>
          <w:tcPr>
            <w:tcW w:w="3060" w:type="dxa"/>
          </w:tcPr>
          <w:p w:rsidR="000C28AC" w:rsidRPr="0080366F" w:rsidRDefault="000C28AC" w:rsidP="00E24AA2">
            <w:pPr>
              <w:rPr>
                <w:rFonts w:ascii="Times New Roman" w:hAnsi="Times New Roman" w:cs="Times New Roman"/>
                <w:sz w:val="26"/>
                <w:szCs w:val="26"/>
              </w:rPr>
            </w:pPr>
            <w:r w:rsidRPr="0080366F">
              <w:rPr>
                <w:rFonts w:ascii="Times New Roman" w:hAnsi="Times New Roman" w:cs="Times New Roman"/>
                <w:sz w:val="26"/>
                <w:szCs w:val="26"/>
              </w:rPr>
              <w:t>Last Name</w:t>
            </w:r>
          </w:p>
        </w:tc>
        <w:tc>
          <w:tcPr>
            <w:tcW w:w="1440" w:type="dxa"/>
          </w:tcPr>
          <w:p w:rsidR="000C28AC" w:rsidRPr="0080366F" w:rsidRDefault="000C28AC" w:rsidP="00E24AA2">
            <w:pPr>
              <w:rPr>
                <w:rFonts w:ascii="Times New Roman" w:hAnsi="Times New Roman" w:cs="Times New Roman"/>
                <w:sz w:val="26"/>
                <w:szCs w:val="26"/>
              </w:rPr>
            </w:pPr>
            <w:r w:rsidRPr="0080366F">
              <w:rPr>
                <w:rFonts w:ascii="Times New Roman" w:hAnsi="Times New Roman" w:cs="Times New Roman"/>
                <w:sz w:val="26"/>
                <w:szCs w:val="26"/>
              </w:rPr>
              <w:t>Group No</w:t>
            </w:r>
          </w:p>
        </w:tc>
      </w:tr>
      <w:tr w:rsidR="000C28AC" w:rsidRPr="0080366F" w:rsidTr="00E24AA2">
        <w:tc>
          <w:tcPr>
            <w:tcW w:w="1873" w:type="dxa"/>
          </w:tcPr>
          <w:p w:rsidR="000C28AC" w:rsidRPr="0080366F" w:rsidRDefault="000C28AC" w:rsidP="00E24AA2">
            <w:pPr>
              <w:rPr>
                <w:rFonts w:ascii="Times New Roman" w:hAnsi="Times New Roman" w:cs="Times New Roman"/>
                <w:sz w:val="26"/>
                <w:szCs w:val="26"/>
              </w:rPr>
            </w:pPr>
            <w:r w:rsidRPr="0080366F">
              <w:rPr>
                <w:rFonts w:ascii="Times New Roman" w:hAnsi="Times New Roman" w:cs="Times New Roman"/>
                <w:sz w:val="26"/>
                <w:szCs w:val="26"/>
              </w:rPr>
              <w:t>1723333</w:t>
            </w:r>
          </w:p>
        </w:tc>
        <w:tc>
          <w:tcPr>
            <w:tcW w:w="2555" w:type="dxa"/>
          </w:tcPr>
          <w:p w:rsidR="000C28AC" w:rsidRPr="0080366F" w:rsidRDefault="000C28AC" w:rsidP="00E24AA2">
            <w:pPr>
              <w:rPr>
                <w:rFonts w:ascii="Times New Roman" w:hAnsi="Times New Roman" w:cs="Times New Roman"/>
                <w:sz w:val="26"/>
                <w:szCs w:val="26"/>
              </w:rPr>
            </w:pPr>
            <w:r w:rsidRPr="0080366F">
              <w:rPr>
                <w:rFonts w:ascii="Times New Roman" w:hAnsi="Times New Roman" w:cs="Times New Roman"/>
                <w:sz w:val="26"/>
                <w:szCs w:val="26"/>
              </w:rPr>
              <w:t>Kshitij</w:t>
            </w:r>
          </w:p>
        </w:tc>
        <w:tc>
          <w:tcPr>
            <w:tcW w:w="3060" w:type="dxa"/>
          </w:tcPr>
          <w:p w:rsidR="000C28AC" w:rsidRPr="0080366F" w:rsidRDefault="000C28AC" w:rsidP="00E24AA2">
            <w:pPr>
              <w:rPr>
                <w:rFonts w:ascii="Times New Roman" w:hAnsi="Times New Roman" w:cs="Times New Roman"/>
                <w:sz w:val="26"/>
                <w:szCs w:val="26"/>
              </w:rPr>
            </w:pPr>
            <w:r w:rsidRPr="0080366F">
              <w:rPr>
                <w:rFonts w:ascii="Times New Roman" w:hAnsi="Times New Roman" w:cs="Times New Roman"/>
                <w:sz w:val="26"/>
                <w:szCs w:val="26"/>
              </w:rPr>
              <w:t>Bajagain</w:t>
            </w:r>
          </w:p>
        </w:tc>
        <w:tc>
          <w:tcPr>
            <w:tcW w:w="1440" w:type="dxa"/>
          </w:tcPr>
          <w:p w:rsidR="000C28AC" w:rsidRPr="0080366F" w:rsidRDefault="00D1649B" w:rsidP="00E24AA2">
            <w:pPr>
              <w:rPr>
                <w:rFonts w:ascii="Times New Roman" w:hAnsi="Times New Roman" w:cs="Times New Roman"/>
                <w:sz w:val="26"/>
                <w:szCs w:val="26"/>
              </w:rPr>
            </w:pPr>
            <w:r>
              <w:rPr>
                <w:rFonts w:ascii="Times New Roman" w:hAnsi="Times New Roman" w:cs="Times New Roman"/>
                <w:sz w:val="26"/>
                <w:szCs w:val="26"/>
              </w:rPr>
              <w:t>1</w:t>
            </w:r>
          </w:p>
        </w:tc>
      </w:tr>
    </w:tbl>
    <w:p w:rsidR="000C28AC" w:rsidRDefault="000C28AC" w:rsidP="000C28AC">
      <w:pPr>
        <w:jc w:val="both"/>
        <w:rPr>
          <w:rFonts w:ascii="Times New Roman" w:hAnsi="Times New Roman" w:cs="Times New Roman"/>
        </w:rPr>
      </w:pPr>
    </w:p>
    <w:p w:rsidR="00CA3F15" w:rsidRPr="000C28AC" w:rsidRDefault="00CA3F15" w:rsidP="000C28AC">
      <w:pPr>
        <w:jc w:val="both"/>
        <w:rPr>
          <w:rFonts w:ascii="Times New Roman" w:hAnsi="Times New Roman" w:cs="Times New Roman"/>
        </w:rPr>
      </w:pPr>
    </w:p>
    <w:p w:rsidR="00CF6C49" w:rsidRDefault="008A40F7" w:rsidP="00732E2C">
      <w:pPr>
        <w:suppressAutoHyphens/>
        <w:spacing w:after="120"/>
        <w:jc w:val="both"/>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Programming has always been my passion and as I have already engaged in the software development in previous semesters as a developer successfully. So, I was totally motivated and excited to get engage in</w:t>
      </w:r>
      <w:r w:rsidR="00CF6C49">
        <w:rPr>
          <w:rFonts w:ascii="Times New Roman" w:eastAsia="Times New Roman" w:hAnsi="Times New Roman" w:cs="Times New Roman"/>
          <w:bCs/>
          <w:sz w:val="26"/>
          <w:szCs w:val="26"/>
          <w:lang w:eastAsia="ar-SA"/>
        </w:rPr>
        <w:t xml:space="preserve"> development of new software for</w:t>
      </w:r>
      <w:r>
        <w:rPr>
          <w:rFonts w:ascii="Times New Roman" w:eastAsia="Times New Roman" w:hAnsi="Times New Roman" w:cs="Times New Roman"/>
          <w:bCs/>
          <w:sz w:val="26"/>
          <w:szCs w:val="26"/>
          <w:lang w:eastAsia="ar-SA"/>
        </w:rPr>
        <w:t xml:space="preserve"> this semester too. University of Bedfordshire has given </w:t>
      </w:r>
      <w:r w:rsidR="00E4100C">
        <w:rPr>
          <w:rFonts w:ascii="Times New Roman" w:eastAsia="Times New Roman" w:hAnsi="Times New Roman" w:cs="Times New Roman"/>
          <w:bCs/>
          <w:sz w:val="26"/>
          <w:szCs w:val="26"/>
          <w:lang w:eastAsia="ar-SA"/>
        </w:rPr>
        <w:t xml:space="preserve">us the assignment of developing </w:t>
      </w:r>
      <w:r>
        <w:rPr>
          <w:rFonts w:ascii="Times New Roman" w:eastAsia="Times New Roman" w:hAnsi="Times New Roman" w:cs="Times New Roman"/>
          <w:bCs/>
          <w:sz w:val="26"/>
          <w:szCs w:val="26"/>
          <w:lang w:eastAsia="ar-SA"/>
        </w:rPr>
        <w:t xml:space="preserve">Student Information Kiosk </w:t>
      </w:r>
      <w:r w:rsidR="00E4100C">
        <w:rPr>
          <w:rFonts w:ascii="Times New Roman" w:eastAsia="Times New Roman" w:hAnsi="Times New Roman" w:cs="Times New Roman"/>
          <w:bCs/>
          <w:sz w:val="26"/>
          <w:szCs w:val="26"/>
          <w:lang w:eastAsia="ar-SA"/>
        </w:rPr>
        <w:t xml:space="preserve">Software in Level – 5 Semester II. </w:t>
      </w:r>
      <w:r w:rsidR="00D55A3D">
        <w:rPr>
          <w:rFonts w:ascii="Times New Roman" w:eastAsia="Times New Roman" w:hAnsi="Times New Roman" w:cs="Times New Roman"/>
          <w:bCs/>
          <w:sz w:val="26"/>
          <w:szCs w:val="26"/>
          <w:lang w:eastAsia="ar-SA"/>
        </w:rPr>
        <w:t xml:space="preserve">Student Information Kiosk will help the student as well as normal people by making them aware of events occurring in both inside campus premises and within community. </w:t>
      </w:r>
      <w:r w:rsidR="0027584B">
        <w:rPr>
          <w:rFonts w:ascii="Times New Roman" w:eastAsia="Times New Roman" w:hAnsi="Times New Roman" w:cs="Times New Roman"/>
          <w:bCs/>
          <w:sz w:val="26"/>
          <w:szCs w:val="26"/>
          <w:lang w:eastAsia="ar-SA"/>
        </w:rPr>
        <w:t xml:space="preserve">Along with Student Information Kiosk will help students and people to know </w:t>
      </w:r>
      <w:r w:rsidR="004A10E2">
        <w:rPr>
          <w:rFonts w:ascii="Times New Roman" w:eastAsia="Times New Roman" w:hAnsi="Times New Roman" w:cs="Times New Roman"/>
          <w:bCs/>
          <w:sz w:val="26"/>
          <w:szCs w:val="26"/>
          <w:lang w:eastAsia="ar-SA"/>
        </w:rPr>
        <w:t xml:space="preserve">detail </w:t>
      </w:r>
      <w:r w:rsidR="0027584B">
        <w:rPr>
          <w:rFonts w:ascii="Times New Roman" w:eastAsia="Times New Roman" w:hAnsi="Times New Roman" w:cs="Times New Roman"/>
          <w:bCs/>
          <w:sz w:val="26"/>
          <w:szCs w:val="26"/>
          <w:lang w:eastAsia="ar-SA"/>
        </w:rPr>
        <w:t xml:space="preserve">information regarding University and its </w:t>
      </w:r>
      <w:r w:rsidR="001E724D">
        <w:rPr>
          <w:rFonts w:ascii="Times New Roman" w:eastAsia="Times New Roman" w:hAnsi="Times New Roman" w:cs="Times New Roman"/>
          <w:bCs/>
          <w:sz w:val="26"/>
          <w:szCs w:val="26"/>
          <w:lang w:eastAsia="ar-SA"/>
        </w:rPr>
        <w:t xml:space="preserve">campuses. </w:t>
      </w:r>
    </w:p>
    <w:p w:rsidR="008F5E8D" w:rsidRDefault="008F5E8D" w:rsidP="00732E2C">
      <w:pPr>
        <w:suppressAutoHyphens/>
        <w:spacing w:after="120"/>
        <w:jc w:val="both"/>
        <w:rPr>
          <w:rFonts w:ascii="Times New Roman" w:eastAsia="Times New Roman" w:hAnsi="Times New Roman" w:cs="Times New Roman"/>
          <w:bCs/>
          <w:sz w:val="26"/>
          <w:szCs w:val="26"/>
          <w:lang w:eastAsia="ar-SA"/>
        </w:rPr>
      </w:pPr>
    </w:p>
    <w:p w:rsidR="00C817C3" w:rsidRDefault="002140E0" w:rsidP="00DD17AE">
      <w:pPr>
        <w:suppressAutoHyphens/>
        <w:spacing w:after="120"/>
        <w:jc w:val="both"/>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As this assignment is group assignment c</w:t>
      </w:r>
      <w:r w:rsidR="00337670">
        <w:rPr>
          <w:rFonts w:ascii="Times New Roman" w:eastAsia="Times New Roman" w:hAnsi="Times New Roman" w:cs="Times New Roman"/>
          <w:bCs/>
          <w:sz w:val="26"/>
          <w:szCs w:val="26"/>
          <w:lang w:eastAsia="ar-SA"/>
        </w:rPr>
        <w:t>hoosing a group</w:t>
      </w:r>
      <w:r>
        <w:rPr>
          <w:rFonts w:ascii="Times New Roman" w:eastAsia="Times New Roman" w:hAnsi="Times New Roman" w:cs="Times New Roman"/>
          <w:bCs/>
          <w:sz w:val="26"/>
          <w:szCs w:val="26"/>
          <w:lang w:eastAsia="ar-SA"/>
        </w:rPr>
        <w:t xml:space="preserve"> is always challenging.</w:t>
      </w:r>
      <w:r w:rsidR="002A3280">
        <w:rPr>
          <w:rFonts w:ascii="Times New Roman" w:eastAsia="Times New Roman" w:hAnsi="Times New Roman" w:cs="Times New Roman"/>
          <w:bCs/>
          <w:sz w:val="26"/>
          <w:szCs w:val="26"/>
          <w:lang w:eastAsia="ar-SA"/>
        </w:rPr>
        <w:t xml:space="preserve"> Working in a team is always an experience</w:t>
      </w:r>
      <w:r w:rsidR="00DD17AE">
        <w:rPr>
          <w:rFonts w:ascii="Times New Roman" w:eastAsia="Times New Roman" w:hAnsi="Times New Roman" w:cs="Times New Roman"/>
          <w:bCs/>
          <w:sz w:val="26"/>
          <w:szCs w:val="26"/>
          <w:lang w:eastAsia="ar-SA"/>
        </w:rPr>
        <w:t xml:space="preserve"> for me</w:t>
      </w:r>
      <w:r w:rsidR="002A3280">
        <w:rPr>
          <w:rFonts w:ascii="Times New Roman" w:eastAsia="Times New Roman" w:hAnsi="Times New Roman" w:cs="Times New Roman"/>
          <w:bCs/>
          <w:sz w:val="26"/>
          <w:szCs w:val="26"/>
          <w:lang w:eastAsia="ar-SA"/>
        </w:rPr>
        <w:t>.</w:t>
      </w:r>
      <w:r w:rsidR="00201CF1">
        <w:rPr>
          <w:rFonts w:ascii="Times New Roman" w:eastAsia="Times New Roman" w:hAnsi="Times New Roman" w:cs="Times New Roman"/>
          <w:bCs/>
          <w:sz w:val="26"/>
          <w:szCs w:val="26"/>
          <w:lang w:eastAsia="ar-SA"/>
        </w:rPr>
        <w:t xml:space="preserve"> I was in dilemma if I can work efficiently or no</w:t>
      </w:r>
      <w:r w:rsidR="00BF07DB">
        <w:rPr>
          <w:rFonts w:ascii="Times New Roman" w:eastAsia="Times New Roman" w:hAnsi="Times New Roman" w:cs="Times New Roman"/>
          <w:bCs/>
          <w:sz w:val="26"/>
          <w:szCs w:val="26"/>
          <w:lang w:eastAsia="ar-SA"/>
        </w:rPr>
        <w:t>t but working with team members (Lokendra Dangi,</w:t>
      </w:r>
      <w:r w:rsidR="00973012">
        <w:rPr>
          <w:rFonts w:ascii="Times New Roman" w:eastAsia="Times New Roman" w:hAnsi="Times New Roman" w:cs="Times New Roman"/>
          <w:bCs/>
          <w:sz w:val="26"/>
          <w:szCs w:val="26"/>
          <w:lang w:eastAsia="ar-SA"/>
        </w:rPr>
        <w:t xml:space="preserve"> Buddha Lama,</w:t>
      </w:r>
      <w:r w:rsidR="00BF07DB">
        <w:rPr>
          <w:rFonts w:ascii="Times New Roman" w:eastAsia="Times New Roman" w:hAnsi="Times New Roman" w:cs="Times New Roman"/>
          <w:bCs/>
          <w:sz w:val="26"/>
          <w:szCs w:val="26"/>
          <w:lang w:eastAsia="ar-SA"/>
        </w:rPr>
        <w:t xml:space="preserve"> Prabin Chapagain a</w:t>
      </w:r>
      <w:r w:rsidR="008F5E8D">
        <w:rPr>
          <w:rFonts w:ascii="Times New Roman" w:eastAsia="Times New Roman" w:hAnsi="Times New Roman" w:cs="Times New Roman"/>
          <w:bCs/>
          <w:sz w:val="26"/>
          <w:szCs w:val="26"/>
          <w:lang w:eastAsia="ar-SA"/>
        </w:rPr>
        <w:t xml:space="preserve">nd Prajwol Thapa) made the work easy and smooth. We sliced the work into equal portion for every team members in every sector of development. </w:t>
      </w:r>
      <w:r w:rsidR="009C4B26">
        <w:rPr>
          <w:rFonts w:ascii="Times New Roman" w:eastAsia="Times New Roman" w:hAnsi="Times New Roman" w:cs="Times New Roman"/>
          <w:bCs/>
          <w:sz w:val="26"/>
          <w:szCs w:val="26"/>
          <w:lang w:eastAsia="ar-SA"/>
        </w:rPr>
        <w:t>Proper coordination routinely scheduled</w:t>
      </w:r>
      <w:r w:rsidR="002857B6">
        <w:rPr>
          <w:rFonts w:ascii="Times New Roman" w:eastAsia="Times New Roman" w:hAnsi="Times New Roman" w:cs="Times New Roman"/>
          <w:bCs/>
          <w:sz w:val="26"/>
          <w:szCs w:val="26"/>
          <w:lang w:eastAsia="ar-SA"/>
        </w:rPr>
        <w:t xml:space="preserve"> and equal</w:t>
      </w:r>
      <w:r w:rsidR="008F5E8D">
        <w:rPr>
          <w:rFonts w:ascii="Times New Roman" w:eastAsia="Times New Roman" w:hAnsi="Times New Roman" w:cs="Times New Roman"/>
          <w:bCs/>
          <w:sz w:val="26"/>
          <w:szCs w:val="26"/>
          <w:lang w:eastAsia="ar-SA"/>
        </w:rPr>
        <w:t xml:space="preserve"> division of work </w:t>
      </w:r>
      <w:r w:rsidR="00556F10">
        <w:rPr>
          <w:rFonts w:ascii="Times New Roman" w:eastAsia="Times New Roman" w:hAnsi="Times New Roman" w:cs="Times New Roman"/>
          <w:bCs/>
          <w:sz w:val="26"/>
          <w:szCs w:val="26"/>
          <w:lang w:eastAsia="ar-SA"/>
        </w:rPr>
        <w:t xml:space="preserve">is the key </w:t>
      </w:r>
      <w:r w:rsidR="009C4B26">
        <w:rPr>
          <w:rFonts w:ascii="Times New Roman" w:eastAsia="Times New Roman" w:hAnsi="Times New Roman" w:cs="Times New Roman"/>
          <w:bCs/>
          <w:sz w:val="26"/>
          <w:szCs w:val="26"/>
          <w:lang w:eastAsia="ar-SA"/>
        </w:rPr>
        <w:t>for the development of this software.</w:t>
      </w:r>
      <w:r w:rsidR="00AC4B90">
        <w:rPr>
          <w:rFonts w:ascii="Times New Roman" w:eastAsia="Times New Roman" w:hAnsi="Times New Roman" w:cs="Times New Roman"/>
          <w:bCs/>
          <w:sz w:val="26"/>
          <w:szCs w:val="26"/>
          <w:lang w:eastAsia="ar-SA"/>
        </w:rPr>
        <w:t xml:space="preserve"> Every group </w:t>
      </w:r>
    </w:p>
    <w:p w:rsidR="00D63926" w:rsidRDefault="00D63926" w:rsidP="00DD17AE">
      <w:pPr>
        <w:suppressAutoHyphens/>
        <w:spacing w:after="120"/>
        <w:jc w:val="both"/>
        <w:rPr>
          <w:rFonts w:ascii="Times New Roman" w:eastAsia="Times New Roman" w:hAnsi="Times New Roman" w:cs="Times New Roman"/>
          <w:bCs/>
          <w:sz w:val="26"/>
          <w:szCs w:val="26"/>
          <w:lang w:eastAsia="ar-SA"/>
        </w:rPr>
      </w:pPr>
    </w:p>
    <w:p w:rsidR="002073F7" w:rsidRDefault="003D7417" w:rsidP="002073F7">
      <w:pPr>
        <w:suppressAutoHyphens/>
        <w:spacing w:after="120"/>
        <w:jc w:val="both"/>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 xml:space="preserve">There was little confusion </w:t>
      </w:r>
      <w:r w:rsidR="006F398A">
        <w:rPr>
          <w:rFonts w:ascii="Times New Roman" w:eastAsia="Times New Roman" w:hAnsi="Times New Roman" w:cs="Times New Roman"/>
          <w:bCs/>
          <w:sz w:val="26"/>
          <w:szCs w:val="26"/>
          <w:lang w:eastAsia="ar-SA"/>
        </w:rPr>
        <w:t>while initial phase of development but because of proper coordination and contribution, difficulties regarding development was over.</w:t>
      </w:r>
      <w:r w:rsidR="001F3DCA">
        <w:rPr>
          <w:rFonts w:ascii="Times New Roman" w:eastAsia="Times New Roman" w:hAnsi="Times New Roman" w:cs="Times New Roman"/>
          <w:bCs/>
          <w:sz w:val="26"/>
          <w:szCs w:val="26"/>
          <w:lang w:eastAsia="ar-SA"/>
        </w:rPr>
        <w:t xml:space="preserve"> </w:t>
      </w:r>
      <w:r w:rsidR="008C0672">
        <w:rPr>
          <w:rFonts w:ascii="Times New Roman" w:eastAsia="Times New Roman" w:hAnsi="Times New Roman" w:cs="Times New Roman"/>
          <w:bCs/>
          <w:sz w:val="26"/>
          <w:szCs w:val="26"/>
          <w:lang w:eastAsia="ar-SA"/>
        </w:rPr>
        <w:t>In group report we have mentioned our group organization role along with this we have attested work division and work plan. We followed agile methodology</w:t>
      </w:r>
      <w:r w:rsidR="002073F7">
        <w:rPr>
          <w:rFonts w:ascii="Times New Roman" w:eastAsia="Times New Roman" w:hAnsi="Times New Roman" w:cs="Times New Roman"/>
          <w:bCs/>
          <w:sz w:val="26"/>
          <w:szCs w:val="26"/>
          <w:lang w:eastAsia="ar-SA"/>
        </w:rPr>
        <w:t xml:space="preserve"> for development of this kiosk software. Work division is shown below with individual members contribution followed during the whole software development cycle.</w:t>
      </w:r>
    </w:p>
    <w:p w:rsidR="009C4B26" w:rsidRDefault="009C4B26" w:rsidP="0080366F">
      <w:pPr>
        <w:suppressAutoHyphens/>
        <w:spacing w:after="120"/>
        <w:rPr>
          <w:rFonts w:ascii="Times New Roman" w:eastAsia="Times New Roman" w:hAnsi="Times New Roman" w:cs="Times New Roman"/>
          <w:bCs/>
          <w:sz w:val="26"/>
          <w:szCs w:val="26"/>
          <w:lang w:eastAsia="ar-SA"/>
        </w:rPr>
      </w:pPr>
    </w:p>
    <w:p w:rsidR="007D6FDB" w:rsidRPr="00CA3F15" w:rsidRDefault="00CA3F15" w:rsidP="0080366F">
      <w:pPr>
        <w:suppressAutoHyphens/>
        <w:spacing w:after="120"/>
        <w:rPr>
          <w:rFonts w:ascii="Times New Roman" w:eastAsia="Times New Roman" w:hAnsi="Times New Roman" w:cs="Times New Roman"/>
          <w:b/>
          <w:bCs/>
          <w:sz w:val="30"/>
          <w:szCs w:val="30"/>
          <w:lang w:eastAsia="ar-SA"/>
        </w:rPr>
      </w:pPr>
      <w:r w:rsidRPr="00CA3F15">
        <w:rPr>
          <w:rFonts w:ascii="Times New Roman" w:eastAsia="Times New Roman" w:hAnsi="Times New Roman" w:cs="Times New Roman"/>
          <w:b/>
          <w:bCs/>
          <w:sz w:val="30"/>
          <w:szCs w:val="30"/>
          <w:lang w:eastAsia="ar-SA"/>
        </w:rPr>
        <w:t xml:space="preserve">                        </w:t>
      </w:r>
      <w:r>
        <w:rPr>
          <w:rFonts w:ascii="Times New Roman" w:eastAsia="Times New Roman" w:hAnsi="Times New Roman" w:cs="Times New Roman"/>
          <w:b/>
          <w:bCs/>
          <w:sz w:val="30"/>
          <w:szCs w:val="30"/>
          <w:lang w:eastAsia="ar-SA"/>
        </w:rPr>
        <w:t xml:space="preserve">                          </w:t>
      </w:r>
      <w:r w:rsidRPr="00CA3F15">
        <w:rPr>
          <w:rFonts w:ascii="Times New Roman" w:eastAsia="Times New Roman" w:hAnsi="Times New Roman" w:cs="Times New Roman"/>
          <w:b/>
          <w:bCs/>
          <w:sz w:val="30"/>
          <w:szCs w:val="30"/>
          <w:lang w:eastAsia="ar-SA"/>
        </w:rPr>
        <w:t xml:space="preserve">Work Division </w:t>
      </w:r>
    </w:p>
    <w:p w:rsidR="0080366F" w:rsidRDefault="007C1833" w:rsidP="0080366F">
      <w:pPr>
        <w:suppressAutoHyphens/>
        <w:spacing w:after="120"/>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 xml:space="preserve"> </w:t>
      </w:r>
      <w:r w:rsidR="0080366F" w:rsidRPr="0080366F">
        <w:rPr>
          <w:rFonts w:ascii="Times New Roman" w:eastAsia="Times New Roman" w:hAnsi="Times New Roman" w:cs="Times New Roman"/>
          <w:bCs/>
          <w:sz w:val="26"/>
          <w:szCs w:val="26"/>
          <w:lang w:eastAsia="ar-SA"/>
        </w:rPr>
        <w:t xml:space="preserve"> </w:t>
      </w:r>
    </w:p>
    <w:tbl>
      <w:tblPr>
        <w:tblStyle w:val="TableGrid"/>
        <w:tblW w:w="10037" w:type="dxa"/>
        <w:tblLook w:val="04A0" w:firstRow="1" w:lastRow="0" w:firstColumn="1" w:lastColumn="0" w:noHBand="0" w:noVBand="1"/>
      </w:tblPr>
      <w:tblGrid>
        <w:gridCol w:w="1140"/>
        <w:gridCol w:w="1814"/>
        <w:gridCol w:w="3939"/>
        <w:gridCol w:w="3144"/>
      </w:tblGrid>
      <w:tr w:rsidR="00E52FDC" w:rsidTr="00083D11">
        <w:trPr>
          <w:trHeight w:val="830"/>
        </w:trPr>
        <w:tc>
          <w:tcPr>
            <w:tcW w:w="1140" w:type="dxa"/>
          </w:tcPr>
          <w:p w:rsidR="00E52FDC" w:rsidRPr="009C3E35" w:rsidRDefault="00E52FDC" w:rsidP="00083D11">
            <w:pPr>
              <w:suppressAutoHyphens/>
              <w:spacing w:after="120"/>
              <w:rPr>
                <w:rFonts w:eastAsia="Times New Roman"/>
                <w:b/>
                <w:bCs/>
                <w:sz w:val="26"/>
                <w:szCs w:val="26"/>
                <w:lang w:eastAsia="ar-SA"/>
              </w:rPr>
            </w:pPr>
            <w:r>
              <w:rPr>
                <w:rFonts w:eastAsia="Times New Roman"/>
                <w:b/>
                <w:bCs/>
                <w:sz w:val="26"/>
                <w:szCs w:val="26"/>
                <w:lang w:eastAsia="ar-SA"/>
              </w:rPr>
              <w:t xml:space="preserve">   </w:t>
            </w:r>
            <w:r w:rsidRPr="009C3E35">
              <w:rPr>
                <w:rFonts w:eastAsia="Times New Roman"/>
                <w:b/>
                <w:bCs/>
                <w:sz w:val="26"/>
                <w:szCs w:val="26"/>
                <w:lang w:eastAsia="ar-SA"/>
              </w:rPr>
              <w:t>S. N.</w:t>
            </w:r>
          </w:p>
        </w:tc>
        <w:tc>
          <w:tcPr>
            <w:tcW w:w="1814" w:type="dxa"/>
          </w:tcPr>
          <w:p w:rsidR="00E52FDC" w:rsidRPr="009C3E35" w:rsidRDefault="00E52FDC" w:rsidP="00083D11">
            <w:pPr>
              <w:suppressAutoHyphens/>
              <w:spacing w:after="120"/>
              <w:rPr>
                <w:rFonts w:eastAsia="Times New Roman"/>
                <w:b/>
                <w:bCs/>
                <w:sz w:val="26"/>
                <w:szCs w:val="26"/>
                <w:lang w:eastAsia="ar-SA"/>
              </w:rPr>
            </w:pPr>
            <w:r w:rsidRPr="009C3E35">
              <w:rPr>
                <w:rFonts w:eastAsia="Times New Roman"/>
                <w:b/>
                <w:bCs/>
                <w:sz w:val="26"/>
                <w:szCs w:val="26"/>
                <w:lang w:eastAsia="ar-SA"/>
              </w:rPr>
              <w:t xml:space="preserve">       Name</w:t>
            </w:r>
          </w:p>
        </w:tc>
        <w:tc>
          <w:tcPr>
            <w:tcW w:w="3939" w:type="dxa"/>
          </w:tcPr>
          <w:p w:rsidR="00E52FDC" w:rsidRDefault="00E52FDC" w:rsidP="00083D11">
            <w:pPr>
              <w:suppressAutoHyphens/>
              <w:spacing w:after="120"/>
              <w:rPr>
                <w:rFonts w:eastAsia="Times New Roman"/>
                <w:b/>
                <w:bCs/>
                <w:sz w:val="26"/>
                <w:szCs w:val="26"/>
                <w:lang w:eastAsia="ar-SA"/>
              </w:rPr>
            </w:pPr>
            <w:r w:rsidRPr="009C3E35">
              <w:rPr>
                <w:rFonts w:eastAsia="Times New Roman"/>
                <w:b/>
                <w:bCs/>
                <w:sz w:val="26"/>
                <w:szCs w:val="26"/>
                <w:lang w:eastAsia="ar-SA"/>
              </w:rPr>
              <w:t xml:space="preserve">       </w:t>
            </w:r>
            <w:r>
              <w:rPr>
                <w:rFonts w:eastAsia="Times New Roman"/>
                <w:b/>
                <w:bCs/>
                <w:sz w:val="26"/>
                <w:szCs w:val="26"/>
                <w:lang w:eastAsia="ar-SA"/>
              </w:rPr>
              <w:t xml:space="preserve">          </w:t>
            </w:r>
            <w:r w:rsidRPr="009C3E35">
              <w:rPr>
                <w:rFonts w:eastAsia="Times New Roman"/>
                <w:b/>
                <w:bCs/>
                <w:sz w:val="26"/>
                <w:szCs w:val="26"/>
                <w:lang w:eastAsia="ar-SA"/>
              </w:rPr>
              <w:t xml:space="preserve"> GUI &amp;  </w:t>
            </w:r>
            <w:r>
              <w:rPr>
                <w:rFonts w:eastAsia="Times New Roman"/>
                <w:b/>
                <w:bCs/>
                <w:sz w:val="26"/>
                <w:szCs w:val="26"/>
                <w:lang w:eastAsia="ar-SA"/>
              </w:rPr>
              <w:t xml:space="preserve">                         </w:t>
            </w:r>
          </w:p>
          <w:p w:rsidR="00E52FDC" w:rsidRPr="009C3E35" w:rsidRDefault="00E52FDC" w:rsidP="00083D11">
            <w:pPr>
              <w:suppressAutoHyphens/>
              <w:spacing w:after="120"/>
              <w:rPr>
                <w:rFonts w:eastAsia="Times New Roman"/>
                <w:b/>
                <w:bCs/>
                <w:sz w:val="26"/>
                <w:szCs w:val="26"/>
                <w:lang w:eastAsia="ar-SA"/>
              </w:rPr>
            </w:pPr>
            <w:r>
              <w:rPr>
                <w:rFonts w:eastAsia="Times New Roman"/>
                <w:b/>
                <w:bCs/>
                <w:sz w:val="26"/>
                <w:szCs w:val="26"/>
                <w:lang w:eastAsia="ar-SA"/>
              </w:rPr>
              <w:t xml:space="preserve">       </w:t>
            </w:r>
            <w:r w:rsidRPr="009C3E35">
              <w:rPr>
                <w:rFonts w:eastAsia="Times New Roman"/>
                <w:b/>
                <w:bCs/>
                <w:sz w:val="26"/>
                <w:szCs w:val="26"/>
                <w:lang w:eastAsia="ar-SA"/>
              </w:rPr>
              <w:t xml:space="preserve">    </w:t>
            </w:r>
            <w:r>
              <w:rPr>
                <w:rFonts w:eastAsia="Times New Roman"/>
                <w:b/>
                <w:bCs/>
                <w:sz w:val="26"/>
                <w:szCs w:val="26"/>
                <w:lang w:eastAsia="ar-SA"/>
              </w:rPr>
              <w:t xml:space="preserve"> </w:t>
            </w:r>
            <w:r w:rsidRPr="009C3E35">
              <w:rPr>
                <w:rFonts w:eastAsia="Times New Roman"/>
                <w:b/>
                <w:bCs/>
                <w:sz w:val="26"/>
                <w:szCs w:val="26"/>
                <w:lang w:eastAsia="ar-SA"/>
              </w:rPr>
              <w:t>Implementation</w:t>
            </w:r>
          </w:p>
        </w:tc>
        <w:tc>
          <w:tcPr>
            <w:tcW w:w="3144" w:type="dxa"/>
          </w:tcPr>
          <w:p w:rsidR="00E52FDC" w:rsidRDefault="00E52FDC" w:rsidP="00083D11">
            <w:pPr>
              <w:suppressAutoHyphens/>
              <w:spacing w:after="120"/>
              <w:rPr>
                <w:rFonts w:eastAsia="Times New Roman"/>
                <w:b/>
                <w:bCs/>
                <w:sz w:val="26"/>
                <w:szCs w:val="26"/>
                <w:lang w:eastAsia="ar-SA"/>
              </w:rPr>
            </w:pPr>
            <w:r w:rsidRPr="009C3E35">
              <w:rPr>
                <w:rFonts w:eastAsia="Times New Roman"/>
                <w:b/>
                <w:bCs/>
                <w:sz w:val="26"/>
                <w:szCs w:val="26"/>
                <w:lang w:eastAsia="ar-SA"/>
              </w:rPr>
              <w:t xml:space="preserve">  </w:t>
            </w:r>
            <w:r>
              <w:rPr>
                <w:rFonts w:eastAsia="Times New Roman"/>
                <w:b/>
                <w:bCs/>
                <w:sz w:val="26"/>
                <w:szCs w:val="26"/>
                <w:lang w:eastAsia="ar-SA"/>
              </w:rPr>
              <w:t xml:space="preserve">      </w:t>
            </w:r>
            <w:r w:rsidRPr="009C3E35">
              <w:rPr>
                <w:rFonts w:eastAsia="Times New Roman"/>
                <w:b/>
                <w:bCs/>
                <w:sz w:val="26"/>
                <w:szCs w:val="26"/>
                <w:lang w:eastAsia="ar-SA"/>
              </w:rPr>
              <w:t xml:space="preserve">Diagrams &amp;    </w:t>
            </w:r>
            <w:r>
              <w:rPr>
                <w:rFonts w:eastAsia="Times New Roman"/>
                <w:b/>
                <w:bCs/>
                <w:sz w:val="26"/>
                <w:szCs w:val="26"/>
                <w:lang w:eastAsia="ar-SA"/>
              </w:rPr>
              <w:t xml:space="preserve">  </w:t>
            </w:r>
          </w:p>
          <w:p w:rsidR="00E52FDC" w:rsidRDefault="00E52FDC" w:rsidP="00083D11">
            <w:pPr>
              <w:suppressAutoHyphens/>
              <w:spacing w:after="120"/>
              <w:rPr>
                <w:rFonts w:eastAsia="Times New Roman"/>
                <w:bCs/>
                <w:sz w:val="26"/>
                <w:szCs w:val="26"/>
                <w:lang w:eastAsia="ar-SA"/>
              </w:rPr>
            </w:pPr>
            <w:r>
              <w:rPr>
                <w:rFonts w:eastAsia="Times New Roman"/>
                <w:b/>
                <w:bCs/>
                <w:sz w:val="26"/>
                <w:szCs w:val="26"/>
                <w:lang w:eastAsia="ar-SA"/>
              </w:rPr>
              <w:t xml:space="preserve">      </w:t>
            </w:r>
            <w:r w:rsidRPr="009C3E35">
              <w:rPr>
                <w:rFonts w:eastAsia="Times New Roman"/>
                <w:b/>
                <w:bCs/>
                <w:sz w:val="26"/>
                <w:szCs w:val="26"/>
                <w:lang w:eastAsia="ar-SA"/>
              </w:rPr>
              <w:t>Documentation</w:t>
            </w:r>
          </w:p>
        </w:tc>
      </w:tr>
      <w:tr w:rsidR="00E52FDC" w:rsidTr="00083D11">
        <w:trPr>
          <w:trHeight w:val="1322"/>
        </w:trPr>
        <w:tc>
          <w:tcPr>
            <w:tcW w:w="1140"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      1</w:t>
            </w:r>
          </w:p>
        </w:tc>
        <w:tc>
          <w:tcPr>
            <w:tcW w:w="1814" w:type="dxa"/>
          </w:tcPr>
          <w:p w:rsidR="00E52FDC" w:rsidRDefault="00E52FDC" w:rsidP="00083D11">
            <w:pPr>
              <w:suppressAutoHyphens/>
              <w:spacing w:after="120"/>
              <w:rPr>
                <w:rFonts w:eastAsia="Times New Roman"/>
                <w:bCs/>
                <w:sz w:val="26"/>
                <w:szCs w:val="26"/>
                <w:lang w:eastAsia="ar-SA"/>
              </w:rPr>
            </w:pPr>
            <w:r w:rsidRPr="00981132">
              <w:rPr>
                <w:rFonts w:eastAsia="Times New Roman"/>
                <w:color w:val="000000" w:themeColor="text1"/>
              </w:rPr>
              <w:t>Kshitij Bajagain</w:t>
            </w:r>
          </w:p>
        </w:tc>
        <w:tc>
          <w:tcPr>
            <w:tcW w:w="3939"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Student Dashboard , Events &amp; Booking, My/All Booking , Account Details ,Clubs , Admin Dashboard design and their functionalities</w:t>
            </w:r>
          </w:p>
        </w:tc>
        <w:tc>
          <w:tcPr>
            <w:tcW w:w="3144"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ER Diagram, Class Diagram, Design and implementation, work division. </w:t>
            </w:r>
          </w:p>
        </w:tc>
      </w:tr>
      <w:tr w:rsidR="00E52FDC" w:rsidTr="00083D11">
        <w:trPr>
          <w:trHeight w:val="1045"/>
        </w:trPr>
        <w:tc>
          <w:tcPr>
            <w:tcW w:w="1140"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      2</w:t>
            </w:r>
          </w:p>
        </w:tc>
        <w:tc>
          <w:tcPr>
            <w:tcW w:w="1814" w:type="dxa"/>
          </w:tcPr>
          <w:p w:rsidR="00E52FDC" w:rsidRDefault="00E52FDC" w:rsidP="00083D11">
            <w:pPr>
              <w:suppressAutoHyphens/>
              <w:spacing w:after="120"/>
              <w:rPr>
                <w:rFonts w:eastAsia="Times New Roman"/>
                <w:bCs/>
                <w:sz w:val="26"/>
                <w:szCs w:val="26"/>
                <w:lang w:eastAsia="ar-SA"/>
              </w:rPr>
            </w:pPr>
            <w:r>
              <w:rPr>
                <w:rFonts w:eastAsia="Times New Roman"/>
                <w:color w:val="000000" w:themeColor="text1"/>
              </w:rPr>
              <w:t>Lokendra Dangi</w:t>
            </w:r>
          </w:p>
        </w:tc>
        <w:tc>
          <w:tcPr>
            <w:tcW w:w="3939"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Add Events , Alter Events , Update Events, Delete Events design and their functionalities </w:t>
            </w:r>
          </w:p>
        </w:tc>
        <w:tc>
          <w:tcPr>
            <w:tcW w:w="3144"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UseCase Diagram, Class Diagram, Introduction of report, Testing part.</w:t>
            </w:r>
          </w:p>
        </w:tc>
      </w:tr>
      <w:tr w:rsidR="00E52FDC" w:rsidTr="00083D11">
        <w:trPr>
          <w:trHeight w:val="1322"/>
        </w:trPr>
        <w:tc>
          <w:tcPr>
            <w:tcW w:w="1140"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      3</w:t>
            </w:r>
          </w:p>
        </w:tc>
        <w:tc>
          <w:tcPr>
            <w:tcW w:w="1814" w:type="dxa"/>
          </w:tcPr>
          <w:p w:rsidR="00E52FDC" w:rsidRDefault="00E52FDC" w:rsidP="00083D11">
            <w:pPr>
              <w:suppressAutoHyphens/>
              <w:spacing w:after="120"/>
              <w:rPr>
                <w:rFonts w:eastAsia="Times New Roman"/>
                <w:bCs/>
                <w:sz w:val="26"/>
                <w:szCs w:val="26"/>
                <w:lang w:eastAsia="ar-SA"/>
              </w:rPr>
            </w:pPr>
            <w:r>
              <w:rPr>
                <w:rFonts w:eastAsia="Times New Roman"/>
                <w:color w:val="000000" w:themeColor="text1"/>
              </w:rPr>
              <w:t>Buddha Lama</w:t>
            </w:r>
          </w:p>
        </w:tc>
        <w:tc>
          <w:tcPr>
            <w:tcW w:w="3939"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Register Page , Login Page , Why Us , Help, Brochure, Accommodation , User Information(admin) design and their functionalities</w:t>
            </w:r>
          </w:p>
        </w:tc>
        <w:tc>
          <w:tcPr>
            <w:tcW w:w="3144"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Sequence Diagram, Class Diagram. Project plan.</w:t>
            </w:r>
          </w:p>
        </w:tc>
      </w:tr>
      <w:tr w:rsidR="00E52FDC" w:rsidTr="00083D11">
        <w:trPr>
          <w:trHeight w:val="1322"/>
        </w:trPr>
        <w:tc>
          <w:tcPr>
            <w:tcW w:w="1140"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      4</w:t>
            </w:r>
          </w:p>
        </w:tc>
        <w:tc>
          <w:tcPr>
            <w:tcW w:w="1814" w:type="dxa"/>
          </w:tcPr>
          <w:p w:rsidR="00E52FDC" w:rsidRDefault="00E52FDC" w:rsidP="00083D11">
            <w:pPr>
              <w:suppressAutoHyphens/>
              <w:spacing w:after="120"/>
              <w:rPr>
                <w:rFonts w:eastAsia="Times New Roman"/>
                <w:bCs/>
                <w:sz w:val="26"/>
                <w:szCs w:val="26"/>
                <w:lang w:eastAsia="ar-SA"/>
              </w:rPr>
            </w:pPr>
            <w:r>
              <w:rPr>
                <w:rFonts w:eastAsia="Times New Roman"/>
                <w:color w:val="000000" w:themeColor="text1"/>
              </w:rPr>
              <w:t>Prabin Chapagain</w:t>
            </w:r>
          </w:p>
        </w:tc>
        <w:tc>
          <w:tcPr>
            <w:tcW w:w="3939" w:type="dxa"/>
          </w:tcPr>
          <w:p w:rsidR="00E52FDC" w:rsidRDefault="00E52FDC" w:rsidP="00083D11">
            <w:pPr>
              <w:suppressAutoHyphens/>
              <w:spacing w:after="120"/>
              <w:jc w:val="both"/>
              <w:rPr>
                <w:rFonts w:eastAsia="Times New Roman"/>
                <w:bCs/>
                <w:sz w:val="26"/>
                <w:szCs w:val="26"/>
                <w:lang w:eastAsia="ar-SA"/>
              </w:rPr>
            </w:pPr>
            <w:r>
              <w:rPr>
                <w:rFonts w:eastAsia="Times New Roman"/>
                <w:bCs/>
                <w:sz w:val="26"/>
                <w:szCs w:val="26"/>
                <w:lang w:eastAsia="ar-SA"/>
              </w:rPr>
              <w:t>Browser Functionality , Campuses (Luton, Bedford, Aylesbury, Milton Keynes, Putter ridge , Patan College) ,Education Loan</w:t>
            </w:r>
          </w:p>
        </w:tc>
        <w:tc>
          <w:tcPr>
            <w:tcW w:w="3144"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Activity Diagram, Class Diagram, agile and primary research.</w:t>
            </w:r>
          </w:p>
        </w:tc>
      </w:tr>
      <w:tr w:rsidR="00E52FDC" w:rsidTr="00083D11">
        <w:trPr>
          <w:trHeight w:val="1322"/>
        </w:trPr>
        <w:tc>
          <w:tcPr>
            <w:tcW w:w="1140"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      5</w:t>
            </w:r>
          </w:p>
        </w:tc>
        <w:tc>
          <w:tcPr>
            <w:tcW w:w="1814" w:type="dxa"/>
          </w:tcPr>
          <w:p w:rsidR="00E52FDC" w:rsidRDefault="00E52FDC" w:rsidP="00083D11">
            <w:pPr>
              <w:suppressAutoHyphens/>
              <w:spacing w:after="120"/>
              <w:rPr>
                <w:rFonts w:eastAsia="Times New Roman"/>
                <w:bCs/>
                <w:sz w:val="26"/>
                <w:szCs w:val="26"/>
                <w:lang w:eastAsia="ar-SA"/>
              </w:rPr>
            </w:pPr>
            <w:r>
              <w:rPr>
                <w:rFonts w:eastAsia="Times New Roman"/>
                <w:color w:val="000000" w:themeColor="text1"/>
              </w:rPr>
              <w:t>Prajwol Thapa</w:t>
            </w:r>
          </w:p>
        </w:tc>
        <w:tc>
          <w:tcPr>
            <w:tcW w:w="3939"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 xml:space="preserve">Splash   Screen , Kiosk Main Home Courses(Undergraduate , graduate ,      Foundation   and  International Students) , Invoice Generation </w:t>
            </w:r>
          </w:p>
        </w:tc>
        <w:tc>
          <w:tcPr>
            <w:tcW w:w="3144" w:type="dxa"/>
          </w:tcPr>
          <w:p w:rsidR="00E52FDC" w:rsidRDefault="00E52FDC" w:rsidP="00083D11">
            <w:pPr>
              <w:suppressAutoHyphens/>
              <w:spacing w:after="120"/>
              <w:rPr>
                <w:rFonts w:eastAsia="Times New Roman"/>
                <w:bCs/>
                <w:sz w:val="26"/>
                <w:szCs w:val="26"/>
                <w:lang w:eastAsia="ar-SA"/>
              </w:rPr>
            </w:pPr>
            <w:r>
              <w:rPr>
                <w:rFonts w:eastAsia="Times New Roman"/>
                <w:bCs/>
                <w:sz w:val="26"/>
                <w:szCs w:val="26"/>
                <w:lang w:eastAsia="ar-SA"/>
              </w:rPr>
              <w:t>Sequence Diagram, Class Diagram, aims and objectives and critical analysis.</w:t>
            </w:r>
          </w:p>
        </w:tc>
      </w:tr>
    </w:tbl>
    <w:p w:rsidR="009C3E35" w:rsidRDefault="009C3E35" w:rsidP="0080366F">
      <w:pPr>
        <w:suppressAutoHyphens/>
        <w:spacing w:after="120"/>
        <w:rPr>
          <w:rFonts w:ascii="Times New Roman" w:eastAsia="Times New Roman" w:hAnsi="Times New Roman" w:cs="Times New Roman"/>
          <w:bCs/>
          <w:sz w:val="26"/>
          <w:szCs w:val="26"/>
          <w:lang w:eastAsia="ar-SA"/>
        </w:rPr>
      </w:pPr>
    </w:p>
    <w:p w:rsidR="00967CD5" w:rsidRDefault="00967CD5" w:rsidP="0080366F">
      <w:pPr>
        <w:suppressAutoHyphens/>
        <w:spacing w:after="120"/>
        <w:rPr>
          <w:rFonts w:ascii="Times New Roman" w:eastAsia="Times New Roman" w:hAnsi="Times New Roman" w:cs="Times New Roman"/>
          <w:bCs/>
          <w:sz w:val="26"/>
          <w:szCs w:val="26"/>
          <w:lang w:eastAsia="ar-SA"/>
        </w:rPr>
      </w:pPr>
    </w:p>
    <w:p w:rsidR="009C3E35" w:rsidRDefault="00EF1EEB" w:rsidP="00306E90">
      <w:pPr>
        <w:suppressAutoHyphens/>
        <w:spacing w:after="120"/>
        <w:jc w:val="both"/>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Every team member has contributed a</w:t>
      </w:r>
      <w:r w:rsidR="00D63926">
        <w:rPr>
          <w:rFonts w:ascii="Times New Roman" w:eastAsia="Times New Roman" w:hAnsi="Times New Roman" w:cs="Times New Roman"/>
          <w:bCs/>
          <w:sz w:val="26"/>
          <w:szCs w:val="26"/>
          <w:lang w:eastAsia="ar-SA"/>
        </w:rPr>
        <w:t xml:space="preserve">ccording work division mentioned </w:t>
      </w:r>
      <w:r>
        <w:rPr>
          <w:rFonts w:ascii="Times New Roman" w:eastAsia="Times New Roman" w:hAnsi="Times New Roman" w:cs="Times New Roman"/>
          <w:bCs/>
          <w:sz w:val="26"/>
          <w:szCs w:val="26"/>
          <w:lang w:eastAsia="ar-SA"/>
        </w:rPr>
        <w:t xml:space="preserve">above. </w:t>
      </w:r>
      <w:r w:rsidR="00D63926">
        <w:rPr>
          <w:rFonts w:ascii="Times New Roman" w:eastAsia="Times New Roman" w:hAnsi="Times New Roman" w:cs="Times New Roman"/>
          <w:bCs/>
          <w:sz w:val="26"/>
          <w:szCs w:val="26"/>
          <w:lang w:eastAsia="ar-SA"/>
        </w:rPr>
        <w:t xml:space="preserve"> I worked and contributed my portion during the whole software development phase</w:t>
      </w:r>
      <w:r>
        <w:rPr>
          <w:rFonts w:ascii="Times New Roman" w:eastAsia="Times New Roman" w:hAnsi="Times New Roman" w:cs="Times New Roman"/>
          <w:bCs/>
          <w:sz w:val="26"/>
          <w:szCs w:val="26"/>
          <w:lang w:eastAsia="ar-SA"/>
        </w:rPr>
        <w:t xml:space="preserve"> according above work division only</w:t>
      </w:r>
      <w:r w:rsidR="00D63926">
        <w:rPr>
          <w:rFonts w:ascii="Times New Roman" w:eastAsia="Times New Roman" w:hAnsi="Times New Roman" w:cs="Times New Roman"/>
          <w:bCs/>
          <w:sz w:val="26"/>
          <w:szCs w:val="26"/>
          <w:lang w:eastAsia="ar-SA"/>
        </w:rPr>
        <w:t>.</w:t>
      </w:r>
      <w:r w:rsidR="00AC4B90">
        <w:rPr>
          <w:rFonts w:ascii="Times New Roman" w:eastAsia="Times New Roman" w:hAnsi="Times New Roman" w:cs="Times New Roman"/>
          <w:bCs/>
          <w:sz w:val="26"/>
          <w:szCs w:val="26"/>
          <w:lang w:eastAsia="ar-SA"/>
        </w:rPr>
        <w:t xml:space="preserve"> My work with screenshots along with co</w:t>
      </w:r>
      <w:r w:rsidR="00306E90">
        <w:rPr>
          <w:rFonts w:ascii="Times New Roman" w:eastAsia="Times New Roman" w:hAnsi="Times New Roman" w:cs="Times New Roman"/>
          <w:bCs/>
          <w:sz w:val="26"/>
          <w:szCs w:val="26"/>
          <w:lang w:eastAsia="ar-SA"/>
        </w:rPr>
        <w:t xml:space="preserve">de snippets are mentioned in </w:t>
      </w:r>
      <w:r w:rsidR="00C06744">
        <w:rPr>
          <w:rFonts w:ascii="Times New Roman" w:eastAsia="Times New Roman" w:hAnsi="Times New Roman" w:cs="Times New Roman"/>
          <w:bCs/>
          <w:sz w:val="26"/>
          <w:szCs w:val="26"/>
          <w:lang w:eastAsia="ar-SA"/>
        </w:rPr>
        <w:t>my contribution</w:t>
      </w:r>
      <w:r w:rsidR="00306E90">
        <w:rPr>
          <w:rFonts w:ascii="Times New Roman" w:eastAsia="Times New Roman" w:hAnsi="Times New Roman" w:cs="Times New Roman"/>
          <w:bCs/>
          <w:sz w:val="26"/>
          <w:szCs w:val="26"/>
          <w:lang w:eastAsia="ar-SA"/>
        </w:rPr>
        <w:t xml:space="preserve"> part of this individual reflective report.</w:t>
      </w:r>
    </w:p>
    <w:p w:rsidR="009C3E35" w:rsidRDefault="009C3E35" w:rsidP="0080366F">
      <w:pPr>
        <w:suppressAutoHyphens/>
        <w:spacing w:after="120"/>
        <w:rPr>
          <w:rFonts w:ascii="Times New Roman" w:eastAsia="Times New Roman" w:hAnsi="Times New Roman" w:cs="Times New Roman"/>
          <w:bCs/>
          <w:sz w:val="26"/>
          <w:szCs w:val="26"/>
          <w:lang w:eastAsia="ar-SA"/>
        </w:rPr>
      </w:pPr>
    </w:p>
    <w:p w:rsidR="009C3E35" w:rsidRPr="00097D59" w:rsidRDefault="009C3E35" w:rsidP="00097D59">
      <w:pPr>
        <w:suppressAutoHyphens/>
        <w:spacing w:after="120"/>
        <w:rPr>
          <w:rFonts w:ascii="Times New Roman" w:eastAsia="Times New Roman" w:hAnsi="Times New Roman" w:cs="Times New Roman"/>
          <w:bCs/>
          <w:sz w:val="26"/>
          <w:szCs w:val="26"/>
          <w:lang w:eastAsia="ar-SA"/>
        </w:rPr>
      </w:pPr>
    </w:p>
    <w:p w:rsidR="00CA3F15" w:rsidRDefault="00CA3F15" w:rsidP="0080366F">
      <w:pPr>
        <w:suppressAutoHyphens/>
        <w:spacing w:after="120"/>
        <w:rPr>
          <w:rFonts w:ascii="Arial" w:eastAsia="Times New Roman" w:hAnsi="Arial" w:cs="Arial"/>
          <w:bCs/>
          <w:lang w:eastAsia="ar-SA"/>
        </w:rPr>
      </w:pPr>
    </w:p>
    <w:p w:rsidR="00CA3F15" w:rsidRDefault="00CA3F15" w:rsidP="0080366F">
      <w:pPr>
        <w:suppressAutoHyphens/>
        <w:spacing w:after="120"/>
        <w:rPr>
          <w:rFonts w:ascii="Arial" w:eastAsia="Times New Roman" w:hAnsi="Arial" w:cs="Arial"/>
          <w:bCs/>
          <w:lang w:eastAsia="ar-SA"/>
        </w:rPr>
      </w:pPr>
    </w:p>
    <w:p w:rsidR="001A2D73" w:rsidRDefault="001A2D73" w:rsidP="0080366F">
      <w:pPr>
        <w:suppressAutoHyphens/>
        <w:spacing w:after="120"/>
        <w:rPr>
          <w:rFonts w:ascii="Arial" w:eastAsia="Times New Roman" w:hAnsi="Arial" w:cs="Arial"/>
          <w:bCs/>
          <w:lang w:eastAsia="ar-SA"/>
        </w:rPr>
      </w:pPr>
    </w:p>
    <w:p w:rsidR="00751FB2" w:rsidRPr="00751FB2" w:rsidRDefault="00751FB2" w:rsidP="00751FB2">
      <w:pPr>
        <w:suppressAutoHyphens/>
        <w:spacing w:after="120"/>
        <w:rPr>
          <w:rFonts w:ascii="Times New Roman" w:eastAsia="Times New Roman" w:hAnsi="Times New Roman" w:cs="Times New Roman"/>
          <w:b/>
          <w:bCs/>
          <w:sz w:val="30"/>
          <w:szCs w:val="30"/>
          <w:lang w:eastAsia="ar-SA"/>
        </w:rPr>
      </w:pPr>
      <w:r>
        <w:rPr>
          <w:rFonts w:ascii="Times New Roman" w:eastAsia="Times New Roman" w:hAnsi="Times New Roman" w:cs="Times New Roman"/>
          <w:b/>
          <w:bCs/>
          <w:sz w:val="30"/>
          <w:szCs w:val="30"/>
          <w:lang w:eastAsia="ar-SA"/>
        </w:rPr>
        <w:t xml:space="preserve">Evaluation </w:t>
      </w:r>
    </w:p>
    <w:p w:rsidR="00683DEC" w:rsidRPr="0098572E" w:rsidRDefault="00514DDB" w:rsidP="0098572E">
      <w:pPr>
        <w:suppressAutoHyphens/>
        <w:spacing w:after="120"/>
        <w:jc w:val="both"/>
        <w:rPr>
          <w:rFonts w:ascii="Times New Roman" w:eastAsia="Times New Roman" w:hAnsi="Times New Roman" w:cs="Times New Roman"/>
          <w:bCs/>
          <w:sz w:val="26"/>
          <w:szCs w:val="26"/>
          <w:lang w:eastAsia="ar-SA"/>
        </w:rPr>
      </w:pPr>
      <w:r w:rsidRPr="0098572E">
        <w:rPr>
          <w:rFonts w:ascii="Times New Roman" w:eastAsia="Times New Roman" w:hAnsi="Times New Roman" w:cs="Times New Roman"/>
          <w:bCs/>
          <w:sz w:val="26"/>
          <w:szCs w:val="26"/>
          <w:lang w:eastAsia="ar-SA"/>
        </w:rPr>
        <w:t>In group, every</w:t>
      </w:r>
      <w:r w:rsidR="0098572E" w:rsidRPr="0098572E">
        <w:rPr>
          <w:rFonts w:ascii="Times New Roman" w:eastAsia="Times New Roman" w:hAnsi="Times New Roman" w:cs="Times New Roman"/>
          <w:bCs/>
          <w:sz w:val="26"/>
          <w:szCs w:val="26"/>
          <w:lang w:eastAsia="ar-SA"/>
        </w:rPr>
        <w:t xml:space="preserve"> team</w:t>
      </w:r>
      <w:r w:rsidRPr="0098572E">
        <w:rPr>
          <w:rFonts w:ascii="Times New Roman" w:eastAsia="Times New Roman" w:hAnsi="Times New Roman" w:cs="Times New Roman"/>
          <w:bCs/>
          <w:sz w:val="26"/>
          <w:szCs w:val="26"/>
          <w:lang w:eastAsia="ar-SA"/>
        </w:rPr>
        <w:t xml:space="preserve"> member</w:t>
      </w:r>
      <w:r w:rsidR="0098572E" w:rsidRPr="0098572E">
        <w:rPr>
          <w:rFonts w:ascii="Times New Roman" w:eastAsia="Times New Roman" w:hAnsi="Times New Roman" w:cs="Times New Roman"/>
          <w:bCs/>
          <w:sz w:val="26"/>
          <w:szCs w:val="26"/>
          <w:lang w:eastAsia="ar-SA"/>
        </w:rPr>
        <w:t>s worked according to the</w:t>
      </w:r>
      <w:r w:rsidR="00D6373E">
        <w:rPr>
          <w:rFonts w:ascii="Times New Roman" w:eastAsia="Times New Roman" w:hAnsi="Times New Roman" w:cs="Times New Roman"/>
          <w:bCs/>
          <w:sz w:val="26"/>
          <w:szCs w:val="26"/>
          <w:lang w:eastAsia="ar-SA"/>
        </w:rPr>
        <w:t xml:space="preserve"> </w:t>
      </w:r>
      <w:r w:rsidR="00655B9E">
        <w:rPr>
          <w:rFonts w:ascii="Times New Roman" w:eastAsia="Times New Roman" w:hAnsi="Times New Roman" w:cs="Times New Roman"/>
          <w:bCs/>
          <w:sz w:val="26"/>
          <w:szCs w:val="26"/>
          <w:lang w:eastAsia="ar-SA"/>
        </w:rPr>
        <w:t>work plan and division. Proper co-ordination</w:t>
      </w:r>
      <w:r w:rsidR="00CF6C3E">
        <w:rPr>
          <w:rFonts w:ascii="Times New Roman" w:eastAsia="Times New Roman" w:hAnsi="Times New Roman" w:cs="Times New Roman"/>
          <w:bCs/>
          <w:sz w:val="26"/>
          <w:szCs w:val="26"/>
          <w:lang w:eastAsia="ar-SA"/>
        </w:rPr>
        <w:t xml:space="preserve"> with team members successfully </w:t>
      </w:r>
      <w:r w:rsidR="00655B9E">
        <w:rPr>
          <w:rFonts w:ascii="Times New Roman" w:eastAsia="Times New Roman" w:hAnsi="Times New Roman" w:cs="Times New Roman"/>
          <w:bCs/>
          <w:sz w:val="26"/>
          <w:szCs w:val="26"/>
          <w:lang w:eastAsia="ar-SA"/>
        </w:rPr>
        <w:t xml:space="preserve">us to develop </w:t>
      </w:r>
      <w:r w:rsidR="00CF6C3E">
        <w:rPr>
          <w:rFonts w:ascii="Times New Roman" w:eastAsia="Times New Roman" w:hAnsi="Times New Roman" w:cs="Times New Roman"/>
          <w:bCs/>
          <w:sz w:val="26"/>
          <w:szCs w:val="26"/>
          <w:lang w:eastAsia="ar-SA"/>
        </w:rPr>
        <w:t>this function</w:t>
      </w:r>
      <w:r w:rsidR="00372A2E">
        <w:rPr>
          <w:rFonts w:ascii="Times New Roman" w:eastAsia="Times New Roman" w:hAnsi="Times New Roman" w:cs="Times New Roman"/>
          <w:bCs/>
          <w:sz w:val="26"/>
          <w:szCs w:val="26"/>
          <w:lang w:eastAsia="ar-SA"/>
        </w:rPr>
        <w:t>al kiosk.</w:t>
      </w:r>
      <w:r w:rsidR="00E33827">
        <w:rPr>
          <w:rFonts w:ascii="Times New Roman" w:eastAsia="Times New Roman" w:hAnsi="Times New Roman" w:cs="Times New Roman"/>
          <w:bCs/>
          <w:sz w:val="26"/>
          <w:szCs w:val="26"/>
          <w:lang w:eastAsia="ar-SA"/>
        </w:rPr>
        <w:t xml:space="preserve"> Evaluation</w:t>
      </w:r>
      <w:r w:rsidR="009C6902">
        <w:rPr>
          <w:rFonts w:ascii="Times New Roman" w:eastAsia="Times New Roman" w:hAnsi="Times New Roman" w:cs="Times New Roman"/>
          <w:bCs/>
          <w:sz w:val="26"/>
          <w:szCs w:val="26"/>
          <w:lang w:eastAsia="ar-SA"/>
        </w:rPr>
        <w:t xml:space="preserve"> of team members is shown below</w:t>
      </w:r>
      <w:r w:rsidR="004452CA">
        <w:rPr>
          <w:rFonts w:ascii="Times New Roman" w:eastAsia="Times New Roman" w:hAnsi="Times New Roman" w:cs="Times New Roman"/>
          <w:bCs/>
          <w:sz w:val="26"/>
          <w:szCs w:val="26"/>
          <w:lang w:eastAsia="ar-SA"/>
        </w:rPr>
        <w:t>:</w:t>
      </w:r>
      <w:r w:rsidRPr="0098572E">
        <w:rPr>
          <w:rFonts w:ascii="Times New Roman" w:eastAsia="Times New Roman" w:hAnsi="Times New Roman" w:cs="Times New Roman"/>
          <w:bCs/>
          <w:sz w:val="26"/>
          <w:szCs w:val="26"/>
          <w:lang w:eastAsia="ar-SA"/>
        </w:rPr>
        <w:t xml:space="preserve"> </w:t>
      </w:r>
    </w:p>
    <w:p w:rsidR="00683DEC" w:rsidRDefault="00683DEC" w:rsidP="0098439E">
      <w:pPr>
        <w:suppressAutoHyphens/>
        <w:spacing w:after="120"/>
        <w:ind w:left="630"/>
        <w:rPr>
          <w:rFonts w:ascii="Arial" w:eastAsia="Times New Roman" w:hAnsi="Arial" w:cs="Arial"/>
          <w:bCs/>
          <w:lang w:eastAsia="ar-SA"/>
        </w:rPr>
      </w:pP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520"/>
        <w:gridCol w:w="3060"/>
        <w:gridCol w:w="1443"/>
      </w:tblGrid>
      <w:tr w:rsidR="00514DDB" w:rsidTr="00E24AA2">
        <w:tc>
          <w:tcPr>
            <w:tcW w:w="1908" w:type="dxa"/>
          </w:tcPr>
          <w:p w:rsidR="00514DDB" w:rsidRDefault="00514DDB" w:rsidP="00E24AA2">
            <w:pPr>
              <w:jc w:val="center"/>
            </w:pPr>
            <w:r>
              <w:t>Student Number</w:t>
            </w:r>
          </w:p>
        </w:tc>
        <w:tc>
          <w:tcPr>
            <w:tcW w:w="2520" w:type="dxa"/>
          </w:tcPr>
          <w:p w:rsidR="00514DDB" w:rsidRDefault="00514DDB" w:rsidP="00E24AA2">
            <w:pPr>
              <w:jc w:val="center"/>
            </w:pPr>
            <w:r>
              <w:t>First Name</w:t>
            </w:r>
          </w:p>
        </w:tc>
        <w:tc>
          <w:tcPr>
            <w:tcW w:w="3060" w:type="dxa"/>
          </w:tcPr>
          <w:p w:rsidR="00514DDB" w:rsidRDefault="00514DDB" w:rsidP="00E24AA2">
            <w:pPr>
              <w:jc w:val="center"/>
            </w:pPr>
            <w:r>
              <w:t>Last Name</w:t>
            </w:r>
          </w:p>
        </w:tc>
        <w:tc>
          <w:tcPr>
            <w:tcW w:w="1443" w:type="dxa"/>
          </w:tcPr>
          <w:p w:rsidR="00514DDB" w:rsidRDefault="00514DDB" w:rsidP="00E24AA2">
            <w:pPr>
              <w:jc w:val="center"/>
            </w:pPr>
            <w:r>
              <w:t>Contribution</w:t>
            </w:r>
          </w:p>
          <w:p w:rsidR="00514DDB" w:rsidRDefault="00514DDB" w:rsidP="00E24AA2">
            <w:pPr>
              <w:jc w:val="center"/>
            </w:pPr>
            <w:r>
              <w:t>(N,S,I)</w:t>
            </w:r>
          </w:p>
        </w:tc>
      </w:tr>
      <w:tr w:rsidR="00514DDB" w:rsidTr="00E24AA2">
        <w:tc>
          <w:tcPr>
            <w:tcW w:w="1908" w:type="dxa"/>
          </w:tcPr>
          <w:p w:rsidR="00514DDB" w:rsidRPr="00A117FC" w:rsidRDefault="001F37C0"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1723936</w:t>
            </w:r>
          </w:p>
        </w:tc>
        <w:tc>
          <w:tcPr>
            <w:tcW w:w="2520" w:type="dxa"/>
          </w:tcPr>
          <w:p w:rsidR="00514DDB" w:rsidRPr="00A117FC"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 xml:space="preserve">Buddha </w:t>
            </w:r>
          </w:p>
        </w:tc>
        <w:tc>
          <w:tcPr>
            <w:tcW w:w="3060" w:type="dxa"/>
          </w:tcPr>
          <w:p w:rsidR="00514DDB" w:rsidRPr="00A117FC"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Lama</w:t>
            </w:r>
          </w:p>
        </w:tc>
        <w:tc>
          <w:tcPr>
            <w:tcW w:w="1443" w:type="dxa"/>
          </w:tcPr>
          <w:p w:rsidR="00514DDB" w:rsidRPr="00A117FC" w:rsidRDefault="00514DDB"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 xml:space="preserve"> S</w:t>
            </w:r>
          </w:p>
        </w:tc>
      </w:tr>
      <w:tr w:rsidR="002F0DB6" w:rsidTr="00E24AA2">
        <w:tc>
          <w:tcPr>
            <w:tcW w:w="1908" w:type="dxa"/>
          </w:tcPr>
          <w:p w:rsidR="002F0DB6" w:rsidRDefault="001F37C0"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1720849</w:t>
            </w:r>
          </w:p>
        </w:tc>
        <w:tc>
          <w:tcPr>
            <w:tcW w:w="2520" w:type="dxa"/>
          </w:tcPr>
          <w:p w:rsidR="002F0DB6"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Lokendra</w:t>
            </w:r>
          </w:p>
        </w:tc>
        <w:tc>
          <w:tcPr>
            <w:tcW w:w="3060" w:type="dxa"/>
          </w:tcPr>
          <w:p w:rsidR="002F0DB6"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Dangi</w:t>
            </w:r>
          </w:p>
        </w:tc>
        <w:tc>
          <w:tcPr>
            <w:tcW w:w="1443" w:type="dxa"/>
          </w:tcPr>
          <w:p w:rsidR="002F0DB6"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 xml:space="preserve"> S</w:t>
            </w:r>
          </w:p>
        </w:tc>
      </w:tr>
      <w:tr w:rsidR="00514DDB" w:rsidTr="00E24AA2">
        <w:tc>
          <w:tcPr>
            <w:tcW w:w="1908" w:type="dxa"/>
          </w:tcPr>
          <w:p w:rsidR="00514DDB" w:rsidRPr="00A117FC"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1721484</w:t>
            </w:r>
          </w:p>
        </w:tc>
        <w:tc>
          <w:tcPr>
            <w:tcW w:w="2520" w:type="dxa"/>
          </w:tcPr>
          <w:p w:rsidR="00514DDB" w:rsidRPr="00A117FC"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Prabin</w:t>
            </w:r>
          </w:p>
        </w:tc>
        <w:tc>
          <w:tcPr>
            <w:tcW w:w="3060" w:type="dxa"/>
          </w:tcPr>
          <w:p w:rsidR="00514DDB" w:rsidRPr="00A117FC"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Chapagain</w:t>
            </w:r>
          </w:p>
        </w:tc>
        <w:tc>
          <w:tcPr>
            <w:tcW w:w="1443" w:type="dxa"/>
          </w:tcPr>
          <w:p w:rsidR="00514DDB" w:rsidRPr="00A117FC" w:rsidRDefault="00514DDB"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 xml:space="preserve"> S</w:t>
            </w:r>
          </w:p>
        </w:tc>
      </w:tr>
      <w:tr w:rsidR="00514DDB" w:rsidTr="00E24AA2">
        <w:tc>
          <w:tcPr>
            <w:tcW w:w="1908" w:type="dxa"/>
          </w:tcPr>
          <w:p w:rsidR="00514DDB" w:rsidRPr="00A117FC" w:rsidRDefault="001F37C0"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1721479</w:t>
            </w:r>
          </w:p>
        </w:tc>
        <w:tc>
          <w:tcPr>
            <w:tcW w:w="2520" w:type="dxa"/>
          </w:tcPr>
          <w:p w:rsidR="00514DDB" w:rsidRPr="00A117FC"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Prajwol</w:t>
            </w:r>
          </w:p>
        </w:tc>
        <w:tc>
          <w:tcPr>
            <w:tcW w:w="3060" w:type="dxa"/>
          </w:tcPr>
          <w:p w:rsidR="00514DDB" w:rsidRPr="00A117FC" w:rsidRDefault="002F0DB6"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Thapa</w:t>
            </w:r>
          </w:p>
        </w:tc>
        <w:tc>
          <w:tcPr>
            <w:tcW w:w="1443" w:type="dxa"/>
          </w:tcPr>
          <w:p w:rsidR="00514DDB" w:rsidRPr="00A117FC" w:rsidRDefault="00514DDB" w:rsidP="00E24AA2">
            <w:pPr>
              <w:suppressAutoHyphens/>
              <w:spacing w:after="120"/>
              <w:rPr>
                <w:rFonts w:ascii="Arial Narrow" w:eastAsia="Times New Roman" w:hAnsi="Arial Narrow" w:cs="Arial"/>
                <w:bCs/>
                <w:lang w:eastAsia="ar-SA"/>
              </w:rPr>
            </w:pPr>
            <w:r>
              <w:rPr>
                <w:rFonts w:ascii="Arial Narrow" w:eastAsia="Times New Roman" w:hAnsi="Arial Narrow" w:cs="Arial"/>
                <w:bCs/>
                <w:lang w:eastAsia="ar-SA"/>
              </w:rPr>
              <w:t xml:space="preserve"> S</w:t>
            </w:r>
          </w:p>
        </w:tc>
      </w:tr>
    </w:tbl>
    <w:p w:rsidR="00514DDB" w:rsidRDefault="00514DDB" w:rsidP="00514DDB">
      <w:r w:rsidRPr="00B6317C">
        <w:rPr>
          <w:b/>
          <w:bCs/>
        </w:rPr>
        <w:t>S</w:t>
      </w:r>
      <w:r>
        <w:t xml:space="preserve"> -Significant (The group member’s work was integral to the overall submission)</w:t>
      </w:r>
    </w:p>
    <w:p w:rsidR="00514DDB" w:rsidRDefault="00514DDB" w:rsidP="00514DDB">
      <w:r w:rsidRPr="00B6317C">
        <w:rPr>
          <w:b/>
          <w:bCs/>
        </w:rPr>
        <w:t>N</w:t>
      </w:r>
      <w:r>
        <w:t xml:space="preserve"> -No Contribution (The group member took no part in the project submission) </w:t>
      </w:r>
    </w:p>
    <w:p w:rsidR="00514DDB" w:rsidRDefault="00514DDB" w:rsidP="00514DDB">
      <w:r w:rsidRPr="00B6317C">
        <w:rPr>
          <w:b/>
          <w:bCs/>
        </w:rPr>
        <w:t>I</w:t>
      </w:r>
      <w:r>
        <w:t xml:space="preserve"> -Insignificant (The group member’s work made little difference to the overall submission)</w:t>
      </w:r>
    </w:p>
    <w:p w:rsidR="009C6902" w:rsidRDefault="009C6902" w:rsidP="009C6902">
      <w:pPr>
        <w:suppressAutoHyphens/>
        <w:spacing w:after="120"/>
        <w:rPr>
          <w:rFonts w:ascii="Arial" w:eastAsia="Times New Roman" w:hAnsi="Arial" w:cs="Arial"/>
          <w:bCs/>
          <w:lang w:eastAsia="ar-SA"/>
        </w:rPr>
      </w:pPr>
    </w:p>
    <w:p w:rsidR="00E52FDC" w:rsidRDefault="00E52FDC" w:rsidP="009C6902">
      <w:pPr>
        <w:suppressAutoHyphens/>
        <w:spacing w:after="120"/>
        <w:rPr>
          <w:rFonts w:ascii="Arial" w:eastAsia="Times New Roman" w:hAnsi="Arial" w:cs="Arial"/>
          <w:bCs/>
          <w:lang w:eastAsia="ar-SA"/>
        </w:rPr>
      </w:pPr>
      <w:r>
        <w:rPr>
          <w:rFonts w:ascii="Arial" w:eastAsia="Times New Roman" w:hAnsi="Arial" w:cs="Arial"/>
          <w:bCs/>
          <w:lang w:eastAsia="ar-SA"/>
        </w:rPr>
        <w:t>Conclusion:</w:t>
      </w:r>
    </w:p>
    <w:p w:rsidR="00FA0BC3" w:rsidRDefault="00FA0BC3" w:rsidP="00433AD5">
      <w:pPr>
        <w:suppressAutoHyphens/>
        <w:spacing w:after="120"/>
        <w:jc w:val="both"/>
        <w:rPr>
          <w:rFonts w:ascii="Arial" w:eastAsia="Times New Roman" w:hAnsi="Arial" w:cs="Arial"/>
          <w:bCs/>
          <w:lang w:eastAsia="ar-SA"/>
        </w:rPr>
      </w:pPr>
      <w:r>
        <w:rPr>
          <w:rFonts w:ascii="Arial" w:eastAsia="Times New Roman" w:hAnsi="Arial" w:cs="Arial"/>
          <w:bCs/>
          <w:lang w:eastAsia="ar-SA"/>
        </w:rPr>
        <w:t xml:space="preserve">It was a great opportunity for me to work </w:t>
      </w:r>
      <w:r w:rsidR="00B533E7">
        <w:rPr>
          <w:rFonts w:ascii="Arial" w:eastAsia="Times New Roman" w:hAnsi="Arial" w:cs="Arial"/>
          <w:bCs/>
          <w:lang w:eastAsia="ar-SA"/>
        </w:rPr>
        <w:t xml:space="preserve">with team members. Co-ordination and equal contribution is the key for the project </w:t>
      </w:r>
      <w:r w:rsidR="00433AD5">
        <w:rPr>
          <w:rFonts w:ascii="Arial" w:eastAsia="Times New Roman" w:hAnsi="Arial" w:cs="Arial"/>
          <w:bCs/>
          <w:lang w:eastAsia="ar-SA"/>
        </w:rPr>
        <w:t>development,</w:t>
      </w:r>
      <w:r w:rsidR="00B533E7">
        <w:rPr>
          <w:rFonts w:ascii="Arial" w:eastAsia="Times New Roman" w:hAnsi="Arial" w:cs="Arial"/>
          <w:bCs/>
          <w:lang w:eastAsia="ar-SA"/>
        </w:rPr>
        <w:t xml:space="preserve"> this</w:t>
      </w:r>
      <w:r w:rsidR="00433AD5">
        <w:rPr>
          <w:rFonts w:ascii="Arial" w:eastAsia="Times New Roman" w:hAnsi="Arial" w:cs="Arial"/>
          <w:bCs/>
          <w:lang w:eastAsia="ar-SA"/>
        </w:rPr>
        <w:t xml:space="preserve"> statement is the main core knowledge which I learned during this whole development cycle. There were many confusion during initial phase of development but as I mentioned already team members </w:t>
      </w:r>
      <w:r w:rsidR="002D72F4">
        <w:rPr>
          <w:rFonts w:ascii="Arial" w:eastAsia="Times New Roman" w:hAnsi="Arial" w:cs="Arial"/>
          <w:bCs/>
          <w:lang w:eastAsia="ar-SA"/>
        </w:rPr>
        <w:t>boosted me to complete my work in time.</w:t>
      </w:r>
    </w:p>
    <w:p w:rsidR="00FA0BC3" w:rsidRDefault="00FA0BC3" w:rsidP="009C6902">
      <w:pPr>
        <w:suppressAutoHyphens/>
        <w:spacing w:after="120"/>
        <w:rPr>
          <w:rFonts w:ascii="Arial" w:eastAsia="Times New Roman" w:hAnsi="Arial" w:cs="Arial"/>
          <w:bCs/>
          <w:lang w:eastAsia="ar-SA"/>
        </w:rPr>
      </w:pPr>
    </w:p>
    <w:p w:rsidR="00C45F81" w:rsidRDefault="00AB3C75" w:rsidP="00CD5146">
      <w:pPr>
        <w:suppressAutoHyphens/>
        <w:spacing w:after="120"/>
        <w:jc w:val="both"/>
        <w:rPr>
          <w:rFonts w:ascii="Times New Roman" w:eastAsia="Times New Roman" w:hAnsi="Times New Roman" w:cs="Times New Roman"/>
          <w:bCs/>
          <w:sz w:val="26"/>
          <w:szCs w:val="26"/>
          <w:lang w:eastAsia="ar-SA"/>
        </w:rPr>
      </w:pPr>
      <w:r w:rsidRPr="00CD5146">
        <w:rPr>
          <w:rFonts w:ascii="Times New Roman" w:eastAsia="Times New Roman" w:hAnsi="Times New Roman" w:cs="Times New Roman"/>
          <w:bCs/>
          <w:sz w:val="26"/>
          <w:szCs w:val="26"/>
          <w:lang w:eastAsia="ar-SA"/>
        </w:rPr>
        <w:t>I am</w:t>
      </w:r>
      <w:r w:rsidR="00244CD5" w:rsidRPr="00CD5146">
        <w:rPr>
          <w:rFonts w:ascii="Times New Roman" w:eastAsia="Times New Roman" w:hAnsi="Times New Roman" w:cs="Times New Roman"/>
          <w:bCs/>
          <w:sz w:val="26"/>
          <w:szCs w:val="26"/>
          <w:lang w:eastAsia="ar-SA"/>
        </w:rPr>
        <w:t xml:space="preserve"> </w:t>
      </w:r>
      <w:r w:rsidR="00CD5146" w:rsidRPr="00CD5146">
        <w:rPr>
          <w:rFonts w:ascii="Times New Roman" w:eastAsia="Times New Roman" w:hAnsi="Times New Roman" w:cs="Times New Roman"/>
          <w:bCs/>
          <w:sz w:val="26"/>
          <w:szCs w:val="26"/>
          <w:lang w:eastAsia="ar-SA"/>
        </w:rPr>
        <w:t>feeling so</w:t>
      </w:r>
      <w:r w:rsidR="00244CD5" w:rsidRPr="00CD5146">
        <w:rPr>
          <w:rFonts w:ascii="Times New Roman" w:eastAsia="Times New Roman" w:hAnsi="Times New Roman" w:cs="Times New Roman"/>
          <w:bCs/>
          <w:sz w:val="26"/>
          <w:szCs w:val="26"/>
          <w:lang w:eastAsia="ar-SA"/>
        </w:rPr>
        <w:t xml:space="preserve"> </w:t>
      </w:r>
      <w:r w:rsidR="00CD5146" w:rsidRPr="00CD5146">
        <w:rPr>
          <w:rFonts w:ascii="Times New Roman" w:eastAsia="Times New Roman" w:hAnsi="Times New Roman" w:cs="Times New Roman"/>
          <w:bCs/>
          <w:sz w:val="26"/>
          <w:szCs w:val="26"/>
          <w:lang w:eastAsia="ar-SA"/>
        </w:rPr>
        <w:t>much proud</w:t>
      </w:r>
      <w:r w:rsidRPr="00CD5146">
        <w:rPr>
          <w:rFonts w:ascii="Times New Roman" w:eastAsia="Times New Roman" w:hAnsi="Times New Roman" w:cs="Times New Roman"/>
          <w:bCs/>
          <w:sz w:val="26"/>
          <w:szCs w:val="26"/>
          <w:lang w:eastAsia="ar-SA"/>
        </w:rPr>
        <w:t xml:space="preserve"> that my gr</w:t>
      </w:r>
      <w:r w:rsidR="00244CD5" w:rsidRPr="00CD5146">
        <w:rPr>
          <w:rFonts w:ascii="Times New Roman" w:eastAsia="Times New Roman" w:hAnsi="Times New Roman" w:cs="Times New Roman"/>
          <w:bCs/>
          <w:sz w:val="26"/>
          <w:szCs w:val="26"/>
          <w:lang w:eastAsia="ar-SA"/>
        </w:rPr>
        <w:t>oup successfully developed this Ujaalo Student Information Kiosk.</w:t>
      </w:r>
      <w:r w:rsidRPr="00CD5146">
        <w:rPr>
          <w:rFonts w:ascii="Times New Roman" w:eastAsia="Times New Roman" w:hAnsi="Times New Roman" w:cs="Times New Roman"/>
          <w:bCs/>
          <w:sz w:val="26"/>
          <w:szCs w:val="26"/>
          <w:lang w:eastAsia="ar-SA"/>
        </w:rPr>
        <w:t xml:space="preserve"> .It was great </w:t>
      </w:r>
      <w:r w:rsidR="00CD5146" w:rsidRPr="00CD5146">
        <w:rPr>
          <w:rFonts w:ascii="Times New Roman" w:eastAsia="Times New Roman" w:hAnsi="Times New Roman" w:cs="Times New Roman"/>
          <w:bCs/>
          <w:sz w:val="26"/>
          <w:szCs w:val="26"/>
          <w:lang w:eastAsia="ar-SA"/>
        </w:rPr>
        <w:t xml:space="preserve">opportunity </w:t>
      </w:r>
      <w:r w:rsidR="00CD5146">
        <w:rPr>
          <w:rFonts w:ascii="Times New Roman" w:eastAsia="Times New Roman" w:hAnsi="Times New Roman" w:cs="Times New Roman"/>
          <w:bCs/>
          <w:sz w:val="26"/>
          <w:szCs w:val="26"/>
          <w:lang w:eastAsia="ar-SA"/>
        </w:rPr>
        <w:t xml:space="preserve">and experience while working with team-members (Buddha Lama, Lokendra Dangi, </w:t>
      </w:r>
      <w:r w:rsidR="000A455C">
        <w:rPr>
          <w:rFonts w:ascii="Times New Roman" w:eastAsia="Times New Roman" w:hAnsi="Times New Roman" w:cs="Times New Roman"/>
          <w:bCs/>
          <w:sz w:val="26"/>
          <w:szCs w:val="26"/>
          <w:lang w:eastAsia="ar-SA"/>
        </w:rPr>
        <w:t xml:space="preserve">Prabin Chapagain, </w:t>
      </w:r>
      <w:r w:rsidR="00582272">
        <w:rPr>
          <w:rFonts w:ascii="Times New Roman" w:eastAsia="Times New Roman" w:hAnsi="Times New Roman" w:cs="Times New Roman"/>
          <w:bCs/>
          <w:sz w:val="26"/>
          <w:szCs w:val="26"/>
          <w:lang w:eastAsia="ar-SA"/>
        </w:rPr>
        <w:t>and Prajwol</w:t>
      </w:r>
      <w:r w:rsidR="000A455C">
        <w:rPr>
          <w:rFonts w:ascii="Times New Roman" w:eastAsia="Times New Roman" w:hAnsi="Times New Roman" w:cs="Times New Roman"/>
          <w:bCs/>
          <w:sz w:val="26"/>
          <w:szCs w:val="26"/>
          <w:lang w:eastAsia="ar-SA"/>
        </w:rPr>
        <w:t xml:space="preserve"> Thapa</w:t>
      </w:r>
      <w:r w:rsidR="00C45F81" w:rsidRPr="00CD5146">
        <w:rPr>
          <w:rFonts w:ascii="Times New Roman" w:eastAsia="Times New Roman" w:hAnsi="Times New Roman" w:cs="Times New Roman"/>
          <w:bCs/>
          <w:sz w:val="26"/>
          <w:szCs w:val="26"/>
          <w:lang w:eastAsia="ar-SA"/>
        </w:rPr>
        <w:t>) during</w:t>
      </w:r>
      <w:r w:rsidR="00C45F81">
        <w:rPr>
          <w:rFonts w:ascii="Times New Roman" w:eastAsia="Times New Roman" w:hAnsi="Times New Roman" w:cs="Times New Roman"/>
          <w:bCs/>
          <w:sz w:val="26"/>
          <w:szCs w:val="26"/>
          <w:lang w:eastAsia="ar-SA"/>
        </w:rPr>
        <w:t xml:space="preserve"> software development</w:t>
      </w:r>
      <w:r w:rsidR="00CD5146">
        <w:rPr>
          <w:rFonts w:ascii="Times New Roman" w:eastAsia="Times New Roman" w:hAnsi="Times New Roman" w:cs="Times New Roman"/>
          <w:bCs/>
          <w:sz w:val="26"/>
          <w:szCs w:val="26"/>
          <w:lang w:eastAsia="ar-SA"/>
        </w:rPr>
        <w:t>.</w:t>
      </w:r>
      <w:r w:rsidR="00496BD9">
        <w:rPr>
          <w:rFonts w:ascii="Times New Roman" w:eastAsia="Times New Roman" w:hAnsi="Times New Roman" w:cs="Times New Roman"/>
          <w:bCs/>
          <w:sz w:val="26"/>
          <w:szCs w:val="26"/>
          <w:lang w:eastAsia="ar-SA"/>
        </w:rPr>
        <w:t xml:space="preserve"> At last I would like show gratitude towards my team members, Faculty Bishwo Kiran Bhhatari, HOD Dr. Swati Shah, Er. Ajaya Sharma and especially my parents for motivating and helping me to accomplish this software development.</w:t>
      </w:r>
    </w:p>
    <w:p w:rsidR="00C45F81" w:rsidRDefault="00C45F81" w:rsidP="00CD5146">
      <w:pPr>
        <w:suppressAutoHyphens/>
        <w:spacing w:after="120"/>
        <w:jc w:val="both"/>
        <w:rPr>
          <w:rFonts w:ascii="Times New Roman" w:eastAsia="Times New Roman" w:hAnsi="Times New Roman" w:cs="Times New Roman"/>
          <w:bCs/>
          <w:sz w:val="26"/>
          <w:szCs w:val="26"/>
          <w:lang w:eastAsia="ar-SA"/>
        </w:rPr>
      </w:pPr>
    </w:p>
    <w:p w:rsidR="007A39D6" w:rsidRDefault="007A39D6" w:rsidP="0098439E">
      <w:pPr>
        <w:suppressAutoHyphens/>
        <w:spacing w:after="120"/>
        <w:rPr>
          <w:rFonts w:ascii="Arial" w:eastAsia="Times New Roman" w:hAnsi="Arial" w:cs="Arial"/>
          <w:bCs/>
          <w:lang w:eastAsia="ar-SA"/>
        </w:rPr>
      </w:pPr>
    </w:p>
    <w:p w:rsidR="00E52FDC" w:rsidRDefault="00E52FDC" w:rsidP="0098439E">
      <w:pPr>
        <w:suppressAutoHyphens/>
        <w:spacing w:after="120"/>
        <w:rPr>
          <w:rFonts w:ascii="Arial" w:eastAsia="Times New Roman" w:hAnsi="Arial" w:cs="Arial"/>
          <w:bCs/>
          <w:lang w:eastAsia="ar-SA"/>
        </w:rPr>
      </w:pPr>
    </w:p>
    <w:p w:rsidR="00E52FDC" w:rsidRDefault="00E52FDC" w:rsidP="0098439E">
      <w:pPr>
        <w:suppressAutoHyphens/>
        <w:spacing w:after="120"/>
        <w:rPr>
          <w:rFonts w:ascii="Times New Roman" w:eastAsia="Times New Roman" w:hAnsi="Times New Roman" w:cs="Times New Roman"/>
          <w:b/>
          <w:bCs/>
          <w:sz w:val="40"/>
          <w:szCs w:val="40"/>
          <w:lang w:eastAsia="ar-SA"/>
        </w:rPr>
      </w:pPr>
    </w:p>
    <w:p w:rsidR="0098439E" w:rsidRPr="00B43B2A" w:rsidRDefault="00B43B2A" w:rsidP="0098439E">
      <w:pPr>
        <w:suppressAutoHyphens/>
        <w:spacing w:after="120"/>
        <w:rPr>
          <w:rFonts w:ascii="Times New Roman" w:eastAsia="Times New Roman" w:hAnsi="Times New Roman" w:cs="Times New Roman"/>
          <w:b/>
          <w:bCs/>
          <w:sz w:val="40"/>
          <w:szCs w:val="40"/>
          <w:lang w:eastAsia="ar-SA"/>
        </w:rPr>
      </w:pPr>
      <w:r>
        <w:rPr>
          <w:rFonts w:ascii="Times New Roman" w:eastAsia="Times New Roman" w:hAnsi="Times New Roman" w:cs="Times New Roman"/>
          <w:b/>
          <w:bCs/>
          <w:sz w:val="40"/>
          <w:szCs w:val="40"/>
          <w:lang w:eastAsia="ar-SA"/>
        </w:rPr>
        <w:t xml:space="preserve">          </w:t>
      </w:r>
      <w:r w:rsidR="00967CD5" w:rsidRPr="00B43B2A">
        <w:rPr>
          <w:rFonts w:ascii="Times New Roman" w:eastAsia="Times New Roman" w:hAnsi="Times New Roman" w:cs="Times New Roman"/>
          <w:b/>
          <w:bCs/>
          <w:sz w:val="40"/>
          <w:szCs w:val="40"/>
          <w:lang w:eastAsia="ar-SA"/>
        </w:rPr>
        <w:t>My Contribution</w:t>
      </w:r>
      <w:r w:rsidR="0098439E" w:rsidRPr="00B43B2A">
        <w:rPr>
          <w:rFonts w:ascii="Times New Roman" w:eastAsia="Times New Roman" w:hAnsi="Times New Roman" w:cs="Times New Roman"/>
          <w:b/>
          <w:bCs/>
          <w:sz w:val="40"/>
          <w:szCs w:val="40"/>
          <w:lang w:eastAsia="ar-SA"/>
        </w:rPr>
        <w:t xml:space="preserve"> Snippets</w:t>
      </w:r>
      <w:r w:rsidR="00967CD5" w:rsidRPr="00B43B2A">
        <w:rPr>
          <w:rFonts w:ascii="Times New Roman" w:eastAsia="Times New Roman" w:hAnsi="Times New Roman" w:cs="Times New Roman"/>
          <w:b/>
          <w:bCs/>
          <w:sz w:val="40"/>
          <w:szCs w:val="40"/>
          <w:lang w:eastAsia="ar-SA"/>
        </w:rPr>
        <w:t>:</w:t>
      </w:r>
    </w:p>
    <w:p w:rsidR="00683DEC" w:rsidRDefault="006B36C8" w:rsidP="0098439E">
      <w:pPr>
        <w:suppressAutoHyphens/>
        <w:spacing w:after="120"/>
        <w:rPr>
          <w:rFonts w:ascii="Times New Roman" w:eastAsia="Times New Roman" w:hAnsi="Times New Roman" w:cs="Times New Roman"/>
          <w:b/>
          <w:bCs/>
          <w:lang w:eastAsia="ar-SA"/>
        </w:rPr>
      </w:pPr>
      <w:r>
        <w:rPr>
          <w:rFonts w:ascii="Times New Roman" w:eastAsia="Times New Roman" w:hAnsi="Times New Roman" w:cs="Times New Roman"/>
          <w:b/>
          <w:bCs/>
          <w:lang w:eastAsia="ar-SA"/>
        </w:rPr>
        <w:tab/>
      </w:r>
      <w:r w:rsidR="00514DDB">
        <w:rPr>
          <w:rFonts w:ascii="Times New Roman" w:eastAsia="Times New Roman" w:hAnsi="Times New Roman" w:cs="Times New Roman"/>
          <w:b/>
          <w:bCs/>
          <w:lang w:eastAsia="ar-SA"/>
        </w:rPr>
        <w:t xml:space="preserve"> </w:t>
      </w:r>
      <w:r>
        <w:rPr>
          <w:rFonts w:ascii="Times New Roman" w:eastAsia="Times New Roman" w:hAnsi="Times New Roman" w:cs="Times New Roman"/>
          <w:b/>
          <w:bCs/>
          <w:lang w:eastAsia="ar-SA"/>
        </w:rPr>
        <w:t>F</w:t>
      </w:r>
      <w:r w:rsidR="00514DDB">
        <w:rPr>
          <w:rFonts w:ascii="Times New Roman" w:eastAsia="Times New Roman" w:hAnsi="Times New Roman" w:cs="Times New Roman"/>
          <w:b/>
          <w:bCs/>
          <w:lang w:eastAsia="ar-SA"/>
        </w:rPr>
        <w:t xml:space="preserve">ollowing snippets </w:t>
      </w:r>
      <w:r>
        <w:rPr>
          <w:rFonts w:ascii="Times New Roman" w:eastAsia="Times New Roman" w:hAnsi="Times New Roman" w:cs="Times New Roman"/>
          <w:b/>
          <w:bCs/>
          <w:lang w:eastAsia="ar-SA"/>
        </w:rPr>
        <w:t xml:space="preserve">are my contribution as mentioned </w:t>
      </w:r>
      <w:r w:rsidR="00FD77EB">
        <w:rPr>
          <w:rFonts w:ascii="Times New Roman" w:eastAsia="Times New Roman" w:hAnsi="Times New Roman" w:cs="Times New Roman"/>
          <w:b/>
          <w:bCs/>
          <w:lang w:eastAsia="ar-SA"/>
        </w:rPr>
        <w:t>in work</w:t>
      </w:r>
      <w:r w:rsidR="00514DDB">
        <w:rPr>
          <w:rFonts w:ascii="Times New Roman" w:eastAsia="Times New Roman" w:hAnsi="Times New Roman" w:cs="Times New Roman"/>
          <w:b/>
          <w:bCs/>
          <w:lang w:eastAsia="ar-SA"/>
        </w:rPr>
        <w:t xml:space="preserve"> division which I d</w:t>
      </w:r>
      <w:r w:rsidR="005A2C57">
        <w:rPr>
          <w:rFonts w:ascii="Times New Roman" w:eastAsia="Times New Roman" w:hAnsi="Times New Roman" w:cs="Times New Roman"/>
          <w:b/>
          <w:bCs/>
          <w:lang w:eastAsia="ar-SA"/>
        </w:rPr>
        <w:t xml:space="preserve">id during software </w:t>
      </w:r>
      <w:r w:rsidR="00D81D37">
        <w:rPr>
          <w:rFonts w:ascii="Times New Roman" w:eastAsia="Times New Roman" w:hAnsi="Times New Roman" w:cs="Times New Roman"/>
          <w:b/>
          <w:bCs/>
          <w:lang w:eastAsia="ar-SA"/>
        </w:rPr>
        <w:t>development:</w:t>
      </w:r>
      <w:r w:rsidR="005A2C57">
        <w:rPr>
          <w:rFonts w:ascii="Times New Roman" w:eastAsia="Times New Roman" w:hAnsi="Times New Roman" w:cs="Times New Roman"/>
          <w:b/>
          <w:bCs/>
          <w:lang w:eastAsia="ar-SA"/>
        </w:rPr>
        <w:t>-</w:t>
      </w:r>
    </w:p>
    <w:p w:rsidR="00683DEC" w:rsidRDefault="00683DEC" w:rsidP="0098439E">
      <w:pPr>
        <w:suppressAutoHyphens/>
        <w:spacing w:after="120"/>
        <w:rPr>
          <w:rFonts w:ascii="Times New Roman" w:eastAsia="Times New Roman" w:hAnsi="Times New Roman" w:cs="Times New Roman"/>
          <w:b/>
          <w:bCs/>
          <w:lang w:eastAsia="ar-SA"/>
        </w:rPr>
      </w:pPr>
    </w:p>
    <w:p w:rsidR="005A2C57" w:rsidRDefault="00967CD5" w:rsidP="00551593">
      <w:pPr>
        <w:pStyle w:val="ListParagraph"/>
        <w:numPr>
          <w:ilvl w:val="0"/>
          <w:numId w:val="7"/>
        </w:numPr>
        <w:suppressAutoHyphens/>
        <w:spacing w:after="120"/>
        <w:rPr>
          <w:rFonts w:ascii="Times New Roman" w:eastAsia="Times New Roman" w:hAnsi="Times New Roman" w:cs="Times New Roman"/>
          <w:b/>
          <w:bCs/>
          <w:lang w:eastAsia="ar-SA"/>
        </w:rPr>
      </w:pPr>
      <w:r>
        <w:rPr>
          <w:rFonts w:ascii="Times New Roman" w:eastAsia="Times New Roman" w:hAnsi="Times New Roman" w:cs="Times New Roman"/>
          <w:b/>
          <w:bCs/>
          <w:lang w:eastAsia="ar-SA"/>
        </w:rPr>
        <w:t xml:space="preserve">UML Diagrams(Entity Relationship </w:t>
      </w:r>
      <w:r w:rsidR="00683DEC">
        <w:rPr>
          <w:rFonts w:ascii="Times New Roman" w:eastAsia="Times New Roman" w:hAnsi="Times New Roman" w:cs="Times New Roman"/>
          <w:b/>
          <w:bCs/>
          <w:lang w:eastAsia="ar-SA"/>
        </w:rPr>
        <w:t>Diagram)</w:t>
      </w:r>
      <w:r w:rsidR="005A2C57">
        <w:rPr>
          <w:rFonts w:ascii="Times New Roman" w:eastAsia="Times New Roman" w:hAnsi="Times New Roman" w:cs="Times New Roman"/>
          <w:b/>
          <w:bCs/>
          <w:lang w:eastAsia="ar-SA"/>
        </w:rPr>
        <w:t>:</w:t>
      </w:r>
    </w:p>
    <w:p w:rsidR="00B43B2A" w:rsidRPr="00B43B2A" w:rsidRDefault="00B43B2A" w:rsidP="00B43B2A">
      <w:pPr>
        <w:suppressAutoHyphens/>
        <w:spacing w:after="120"/>
        <w:rPr>
          <w:rFonts w:ascii="Times New Roman" w:eastAsia="Times New Roman" w:hAnsi="Times New Roman" w:cs="Times New Roman"/>
          <w:b/>
          <w:bCs/>
          <w:lang w:eastAsia="ar-SA"/>
        </w:rPr>
      </w:pPr>
    </w:p>
    <w:p w:rsidR="0098439E" w:rsidRPr="0098439E" w:rsidRDefault="00D81D37" w:rsidP="0098439E">
      <w:pPr>
        <w:suppressAutoHyphens/>
        <w:spacing w:after="120"/>
        <w:rPr>
          <w:rFonts w:ascii="Times New Roman" w:eastAsia="Times New Roman" w:hAnsi="Times New Roman" w:cs="Times New Roman"/>
          <w:b/>
          <w:bCs/>
          <w:lang w:eastAsia="ar-SA"/>
        </w:rPr>
      </w:pPr>
      <w:r w:rsidRPr="00D81D37">
        <w:rPr>
          <w:rFonts w:ascii="Times New Roman" w:eastAsia="Times New Roman" w:hAnsi="Times New Roman" w:cs="Times New Roman"/>
          <w:b/>
          <w:bCs/>
          <w:noProof/>
        </w:rPr>
        <w:drawing>
          <wp:inline distT="0" distB="0" distL="0" distR="0">
            <wp:extent cx="5941045" cy="4338084"/>
            <wp:effectExtent l="0" t="0" r="3175" b="5715"/>
            <wp:docPr id="1" name="Picture 1" descr="C:\Users\User\Desktop\AdminPanel1\Entity Relation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dminPanel1\Entity Relation Diagram (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3287" cy="4354325"/>
                    </a:xfrm>
                    <a:prstGeom prst="rect">
                      <a:avLst/>
                    </a:prstGeom>
                    <a:noFill/>
                    <a:ln>
                      <a:noFill/>
                    </a:ln>
                  </pic:spPr>
                </pic:pic>
              </a:graphicData>
            </a:graphic>
          </wp:inline>
        </w:drawing>
      </w:r>
    </w:p>
    <w:p w:rsidR="00967CD5" w:rsidRDefault="00D81D37" w:rsidP="00551593">
      <w:r>
        <w:t xml:space="preserve">                               Fig: - Ujaalo Student Information Kiosk Activity Diagram</w:t>
      </w:r>
    </w:p>
    <w:p w:rsidR="007A39D6" w:rsidRDefault="007A39D6" w:rsidP="00551593"/>
    <w:p w:rsidR="00B43B2A" w:rsidRDefault="00B43B2A" w:rsidP="00551593"/>
    <w:p w:rsidR="00E52FDC" w:rsidRDefault="00E52FDC" w:rsidP="00551593"/>
    <w:p w:rsidR="00E52FDC" w:rsidRDefault="00E52FDC" w:rsidP="00551593"/>
    <w:p w:rsidR="00E52FDC" w:rsidRPr="00551593" w:rsidRDefault="00E52FDC" w:rsidP="00551593">
      <w:bookmarkStart w:id="0" w:name="_GoBack"/>
      <w:bookmarkEnd w:id="0"/>
    </w:p>
    <w:p w:rsidR="00337670" w:rsidRPr="00B34DEB" w:rsidRDefault="00551593" w:rsidP="00683DEC">
      <w:pPr>
        <w:pStyle w:val="ListParagraph"/>
        <w:numPr>
          <w:ilvl w:val="0"/>
          <w:numId w:val="7"/>
        </w:numPr>
        <w:suppressAutoHyphens/>
        <w:spacing w:after="120"/>
        <w:rPr>
          <w:rFonts w:ascii="Times New Roman" w:eastAsia="Times New Roman" w:hAnsi="Times New Roman" w:cs="Times New Roman"/>
          <w:b/>
          <w:bCs/>
          <w:lang w:eastAsia="ar-SA"/>
        </w:rPr>
      </w:pPr>
      <w:r>
        <w:rPr>
          <w:rFonts w:ascii="Times New Roman" w:eastAsia="Times New Roman" w:hAnsi="Times New Roman" w:cs="Times New Roman"/>
          <w:b/>
          <w:bCs/>
          <w:lang w:eastAsia="ar-SA"/>
        </w:rPr>
        <w:lastRenderedPageBreak/>
        <w:t xml:space="preserve">GUI and Implementation of Software </w:t>
      </w:r>
      <w:r w:rsidR="00683DEC" w:rsidRPr="00683DEC">
        <w:rPr>
          <w:rFonts w:ascii="Times New Roman" w:eastAsia="Times New Roman" w:hAnsi="Times New Roman" w:cs="Times New Roman"/>
          <w:b/>
          <w:bCs/>
          <w:lang w:eastAsia="ar-SA"/>
        </w:rPr>
        <w:t>which I did:</w:t>
      </w:r>
      <w:r w:rsidR="00B34DEB" w:rsidRPr="00B34DEB">
        <w:rPr>
          <w:rFonts w:ascii="Times New Roman" w:hAnsi="Times New Roman" w:cs="Times New Roman"/>
          <w:b/>
          <w:noProof/>
          <w:sz w:val="26"/>
          <w:szCs w:val="26"/>
        </w:rPr>
        <w:t xml:space="preserve"> </w:t>
      </w:r>
    </w:p>
    <w:p w:rsidR="00B34DEB" w:rsidRDefault="00B34DEB" w:rsidP="00263B70">
      <w:pPr>
        <w:suppressAutoHyphens/>
        <w:spacing w:after="120"/>
        <w:rPr>
          <w:rFonts w:ascii="Arial" w:eastAsia="Times New Roman" w:hAnsi="Arial" w:cs="Arial"/>
          <w:bCs/>
          <w:lang w:eastAsia="ar-SA"/>
        </w:rPr>
      </w:pPr>
      <w:r w:rsidRPr="00263B70">
        <w:rPr>
          <w:rFonts w:ascii="Arial" w:eastAsia="Times New Roman" w:hAnsi="Arial" w:cs="Arial"/>
          <w:bCs/>
          <w:lang w:eastAsia="ar-SA"/>
        </w:rPr>
        <w:t>These are the functions that I have did during software development</w:t>
      </w:r>
    </w:p>
    <w:p w:rsidR="00E432B7" w:rsidRPr="00E432B7" w:rsidRDefault="00E432B7" w:rsidP="00E432B7">
      <w:pPr>
        <w:pStyle w:val="ListParagraph"/>
        <w:numPr>
          <w:ilvl w:val="0"/>
          <w:numId w:val="10"/>
        </w:numPr>
        <w:suppressAutoHyphens/>
        <w:spacing w:after="120"/>
        <w:rPr>
          <w:rFonts w:ascii="Arial" w:eastAsia="Times New Roman" w:hAnsi="Arial" w:cs="Arial"/>
          <w:bCs/>
          <w:lang w:eastAsia="ar-SA"/>
        </w:rPr>
      </w:pPr>
      <w:r>
        <w:rPr>
          <w:rFonts w:ascii="Arial" w:eastAsia="Times New Roman" w:hAnsi="Arial" w:cs="Arial"/>
          <w:bCs/>
          <w:lang w:eastAsia="ar-SA"/>
        </w:rPr>
        <w:t>Student Dashboard:</w:t>
      </w:r>
    </w:p>
    <w:p w:rsidR="00337670" w:rsidRDefault="00E432B7" w:rsidP="0080366F">
      <w:pPr>
        <w:suppressAutoHyphens/>
        <w:spacing w:after="120"/>
        <w:rPr>
          <w:rFonts w:ascii="Arial" w:eastAsia="Times New Roman" w:hAnsi="Arial" w:cs="Arial"/>
          <w:bCs/>
          <w:lang w:eastAsia="ar-SA"/>
        </w:rPr>
      </w:pPr>
      <w:r w:rsidRPr="00634E19">
        <w:rPr>
          <w:noProof/>
        </w:rPr>
        <w:drawing>
          <wp:inline distT="0" distB="0" distL="0" distR="0" wp14:anchorId="7482E5F4" wp14:editId="5CBCBC99">
            <wp:extent cx="5942330" cy="3211033"/>
            <wp:effectExtent l="0" t="0" r="1270" b="8890"/>
            <wp:docPr id="41" name="Picture 41" descr="C:\Users\User\Desktop\All\Ujaalo Screenshots\Student Das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All\Ujaalo Screenshots\Student Das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267" cy="3220725"/>
                    </a:xfrm>
                    <a:prstGeom prst="rect">
                      <a:avLst/>
                    </a:prstGeom>
                    <a:noFill/>
                    <a:ln>
                      <a:noFill/>
                    </a:ln>
                  </pic:spPr>
                </pic:pic>
              </a:graphicData>
            </a:graphic>
          </wp:inline>
        </w:drawing>
      </w:r>
    </w:p>
    <w:p w:rsidR="00E432B7" w:rsidRDefault="00E432B7" w:rsidP="0080366F">
      <w:pPr>
        <w:suppressAutoHyphens/>
        <w:spacing w:after="120"/>
        <w:rPr>
          <w:rFonts w:ascii="Arial" w:eastAsia="Times New Roman" w:hAnsi="Arial" w:cs="Arial"/>
          <w:bCs/>
          <w:lang w:eastAsia="ar-SA"/>
        </w:rPr>
      </w:pPr>
    </w:p>
    <w:p w:rsidR="00E432B7" w:rsidRDefault="0062670F" w:rsidP="00E432B7">
      <w:pPr>
        <w:pStyle w:val="ListParagraph"/>
        <w:numPr>
          <w:ilvl w:val="0"/>
          <w:numId w:val="10"/>
        </w:numPr>
        <w:suppressAutoHyphens/>
        <w:spacing w:after="120"/>
        <w:rPr>
          <w:rFonts w:ascii="Arial" w:eastAsia="Times New Roman" w:hAnsi="Arial" w:cs="Arial"/>
          <w:bCs/>
          <w:lang w:eastAsia="ar-SA"/>
        </w:rPr>
      </w:pPr>
      <w:r>
        <w:rPr>
          <w:rFonts w:ascii="Arial" w:eastAsia="Times New Roman" w:hAnsi="Arial" w:cs="Arial"/>
          <w:bCs/>
          <w:lang w:eastAsia="ar-SA"/>
        </w:rPr>
        <w:t xml:space="preserve">Student </w:t>
      </w:r>
      <w:r w:rsidR="00E432B7" w:rsidRPr="00E432B7">
        <w:rPr>
          <w:rFonts w:ascii="Arial" w:eastAsia="Times New Roman" w:hAnsi="Arial" w:cs="Arial"/>
          <w:bCs/>
          <w:lang w:eastAsia="ar-SA"/>
        </w:rPr>
        <w:t>My Booking</w:t>
      </w:r>
      <w:r w:rsidR="0047354A">
        <w:rPr>
          <w:rFonts w:ascii="Arial" w:eastAsia="Times New Roman" w:hAnsi="Arial" w:cs="Arial"/>
          <w:bCs/>
          <w:lang w:eastAsia="ar-SA"/>
        </w:rPr>
        <w:t>:</w:t>
      </w:r>
    </w:p>
    <w:p w:rsidR="0047354A" w:rsidRDefault="0047354A" w:rsidP="0047354A">
      <w:pPr>
        <w:suppressAutoHyphens/>
        <w:spacing w:after="120"/>
        <w:rPr>
          <w:rFonts w:ascii="Arial" w:eastAsia="Times New Roman" w:hAnsi="Arial" w:cs="Arial"/>
          <w:bCs/>
          <w:lang w:eastAsia="ar-SA"/>
        </w:rPr>
      </w:pPr>
      <w:r w:rsidRPr="00634E19">
        <w:rPr>
          <w:noProof/>
        </w:rPr>
        <w:drawing>
          <wp:inline distT="0" distB="0" distL="0" distR="0" wp14:anchorId="6173035E" wp14:editId="14550A70">
            <wp:extent cx="5768186" cy="3498112"/>
            <wp:effectExtent l="0" t="0" r="4445" b="7620"/>
            <wp:docPr id="42" name="Picture 42" descr="C:\Users\User\Desktop\All\Ujaalo Screenshots\My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All\Ujaalo Screenshots\MyBook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586" cy="3531103"/>
                    </a:xfrm>
                    <a:prstGeom prst="rect">
                      <a:avLst/>
                    </a:prstGeom>
                    <a:noFill/>
                    <a:ln>
                      <a:noFill/>
                    </a:ln>
                  </pic:spPr>
                </pic:pic>
              </a:graphicData>
            </a:graphic>
          </wp:inline>
        </w:drawing>
      </w:r>
    </w:p>
    <w:p w:rsidR="00936D71" w:rsidRPr="00E62F84" w:rsidRDefault="00936D71" w:rsidP="00E62F84">
      <w:pPr>
        <w:pStyle w:val="ListParagraph"/>
        <w:numPr>
          <w:ilvl w:val="0"/>
          <w:numId w:val="10"/>
        </w:numPr>
        <w:suppressAutoHyphens/>
        <w:spacing w:after="120"/>
        <w:rPr>
          <w:rFonts w:ascii="Arial" w:eastAsia="Times New Roman" w:hAnsi="Arial" w:cs="Arial"/>
          <w:bCs/>
          <w:lang w:eastAsia="ar-SA"/>
        </w:rPr>
      </w:pPr>
      <w:r w:rsidRPr="00E62F84">
        <w:rPr>
          <w:rFonts w:ascii="Arial" w:eastAsia="Times New Roman" w:hAnsi="Arial" w:cs="Arial"/>
          <w:bCs/>
          <w:lang w:eastAsia="ar-SA"/>
        </w:rPr>
        <w:lastRenderedPageBreak/>
        <w:t>Clubs:</w:t>
      </w:r>
    </w:p>
    <w:p w:rsidR="00337670" w:rsidRDefault="00936D71" w:rsidP="0080366F">
      <w:pPr>
        <w:suppressAutoHyphens/>
        <w:spacing w:after="120"/>
        <w:rPr>
          <w:rFonts w:ascii="Arial" w:eastAsia="Times New Roman" w:hAnsi="Arial" w:cs="Arial"/>
          <w:bCs/>
          <w:lang w:eastAsia="ar-SA"/>
        </w:rPr>
      </w:pPr>
      <w:r w:rsidRPr="009915E0">
        <w:rPr>
          <w:noProof/>
        </w:rPr>
        <w:drawing>
          <wp:inline distT="0" distB="0" distL="0" distR="0" wp14:anchorId="0EB24632" wp14:editId="683B94FF">
            <wp:extent cx="5816009" cy="3641603"/>
            <wp:effectExtent l="0" t="0" r="0" b="0"/>
            <wp:docPr id="44" name="Picture 44" descr="C:\Users\User\Desktop\All\Ujaalo Screenshots\Cl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All\Ujaalo Screenshots\Clu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2329" cy="3651821"/>
                    </a:xfrm>
                    <a:prstGeom prst="rect">
                      <a:avLst/>
                    </a:prstGeom>
                    <a:noFill/>
                    <a:ln>
                      <a:noFill/>
                    </a:ln>
                  </pic:spPr>
                </pic:pic>
              </a:graphicData>
            </a:graphic>
          </wp:inline>
        </w:drawing>
      </w:r>
    </w:p>
    <w:p w:rsidR="00551593" w:rsidRDefault="00551593" w:rsidP="0080366F">
      <w:pPr>
        <w:suppressAutoHyphens/>
        <w:spacing w:after="120"/>
        <w:rPr>
          <w:rFonts w:ascii="Arial" w:eastAsia="Times New Roman" w:hAnsi="Arial" w:cs="Arial"/>
          <w:bCs/>
          <w:lang w:eastAsia="ar-SA"/>
        </w:rPr>
      </w:pPr>
    </w:p>
    <w:p w:rsidR="00E62F84" w:rsidRDefault="00E62F84" w:rsidP="00E62F84">
      <w:pPr>
        <w:pStyle w:val="ListParagraph"/>
        <w:numPr>
          <w:ilvl w:val="0"/>
          <w:numId w:val="10"/>
        </w:numPr>
        <w:suppressAutoHyphens/>
        <w:spacing w:after="120"/>
        <w:rPr>
          <w:rFonts w:ascii="Arial" w:eastAsia="Times New Roman" w:hAnsi="Arial" w:cs="Arial"/>
          <w:bCs/>
          <w:lang w:eastAsia="ar-SA"/>
        </w:rPr>
      </w:pPr>
      <w:r>
        <w:rPr>
          <w:rFonts w:ascii="Arial" w:eastAsia="Times New Roman" w:hAnsi="Arial" w:cs="Arial"/>
          <w:bCs/>
          <w:lang w:eastAsia="ar-SA"/>
        </w:rPr>
        <w:t>Change Password</w:t>
      </w:r>
    </w:p>
    <w:p w:rsidR="00551593" w:rsidRDefault="00E62F84" w:rsidP="0080366F">
      <w:pPr>
        <w:suppressAutoHyphens/>
        <w:spacing w:after="120"/>
        <w:rPr>
          <w:rFonts w:ascii="Arial" w:eastAsia="Times New Roman" w:hAnsi="Arial" w:cs="Arial"/>
          <w:bCs/>
          <w:lang w:eastAsia="ar-SA"/>
        </w:rPr>
      </w:pPr>
      <w:r w:rsidRPr="002E4C22">
        <w:rPr>
          <w:noProof/>
        </w:rPr>
        <w:drawing>
          <wp:inline distT="0" distB="0" distL="0" distR="0" wp14:anchorId="508769A4" wp14:editId="75EC8EBE">
            <wp:extent cx="5784303" cy="3452648"/>
            <wp:effectExtent l="0" t="0" r="6985" b="0"/>
            <wp:docPr id="2" name="Picture 2" descr="C:\Users\User\Desktop\All\Ujaalo Screenshots\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All\Ujaalo Screenshots\ChangePassw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1438" cy="3468845"/>
                    </a:xfrm>
                    <a:prstGeom prst="rect">
                      <a:avLst/>
                    </a:prstGeom>
                    <a:noFill/>
                    <a:ln>
                      <a:noFill/>
                    </a:ln>
                  </pic:spPr>
                </pic:pic>
              </a:graphicData>
            </a:graphic>
          </wp:inline>
        </w:drawing>
      </w:r>
    </w:p>
    <w:p w:rsidR="00E62F84" w:rsidRDefault="00E62F84" w:rsidP="0080366F">
      <w:pPr>
        <w:suppressAutoHyphens/>
        <w:spacing w:after="120"/>
        <w:rPr>
          <w:rFonts w:ascii="Arial" w:eastAsia="Times New Roman" w:hAnsi="Arial" w:cs="Arial"/>
          <w:bCs/>
          <w:lang w:eastAsia="ar-SA"/>
        </w:rPr>
      </w:pPr>
      <w:r>
        <w:rPr>
          <w:rFonts w:ascii="Arial" w:eastAsia="Times New Roman" w:hAnsi="Arial" w:cs="Arial"/>
          <w:bCs/>
          <w:lang w:eastAsia="ar-SA"/>
        </w:rPr>
        <w:lastRenderedPageBreak/>
        <w:t xml:space="preserve">e&gt; Events and Booking: </w:t>
      </w:r>
    </w:p>
    <w:p w:rsidR="00DC1567" w:rsidRDefault="00DC1567" w:rsidP="0080366F">
      <w:pPr>
        <w:suppressAutoHyphens/>
        <w:spacing w:after="120"/>
        <w:rPr>
          <w:rFonts w:ascii="Arial" w:eastAsia="Times New Roman" w:hAnsi="Arial" w:cs="Arial"/>
          <w:bCs/>
          <w:lang w:eastAsia="ar-SA"/>
        </w:rPr>
      </w:pPr>
      <w:r w:rsidRPr="00AA564B">
        <w:rPr>
          <w:noProof/>
        </w:rPr>
        <w:drawing>
          <wp:inline distT="0" distB="0" distL="0" distR="0" wp14:anchorId="07802158" wp14:editId="598BCEFC">
            <wp:extent cx="5943600" cy="3342640"/>
            <wp:effectExtent l="0" t="0" r="0" b="0"/>
            <wp:docPr id="45" name="Picture 45" descr="C:\Users\User\Desktop\All\Ujaalo Screenshot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All\Ujaalo Screenshots\Ev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551593" w:rsidRDefault="00551593" w:rsidP="0080366F">
      <w:pPr>
        <w:suppressAutoHyphens/>
        <w:spacing w:after="120"/>
        <w:rPr>
          <w:rFonts w:ascii="Arial" w:eastAsia="Times New Roman" w:hAnsi="Arial" w:cs="Arial"/>
          <w:bCs/>
          <w:lang w:eastAsia="ar-SA"/>
        </w:rPr>
      </w:pPr>
    </w:p>
    <w:p w:rsidR="00551593" w:rsidRDefault="00177E2E" w:rsidP="0080366F">
      <w:pPr>
        <w:suppressAutoHyphens/>
        <w:spacing w:after="120"/>
        <w:rPr>
          <w:rFonts w:ascii="Arial" w:eastAsia="Times New Roman" w:hAnsi="Arial" w:cs="Arial"/>
          <w:bCs/>
          <w:lang w:eastAsia="ar-SA"/>
        </w:rPr>
      </w:pPr>
      <w:r w:rsidRPr="00177E2E">
        <w:rPr>
          <w:rFonts w:ascii="Arial" w:eastAsia="Times New Roman" w:hAnsi="Arial" w:cs="Arial"/>
          <w:bCs/>
          <w:noProof/>
        </w:rPr>
        <w:drawing>
          <wp:inline distT="0" distB="0" distL="0" distR="0">
            <wp:extent cx="5943342" cy="3862552"/>
            <wp:effectExtent l="0" t="0" r="635" b="5080"/>
            <wp:docPr id="3" name="Picture 3" descr="C:\Users\User\Desktop\All\Ujaalo Screenshots\Booking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ll\Ujaalo Screenshots\BookingSuc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947" cy="3866845"/>
                    </a:xfrm>
                    <a:prstGeom prst="rect">
                      <a:avLst/>
                    </a:prstGeom>
                    <a:noFill/>
                    <a:ln>
                      <a:noFill/>
                    </a:ln>
                  </pic:spPr>
                </pic:pic>
              </a:graphicData>
            </a:graphic>
          </wp:inline>
        </w:drawing>
      </w:r>
    </w:p>
    <w:p w:rsidR="00551593" w:rsidRDefault="00551593" w:rsidP="0080366F">
      <w:pPr>
        <w:suppressAutoHyphens/>
        <w:spacing w:after="120"/>
        <w:rPr>
          <w:rFonts w:ascii="Arial" w:eastAsia="Times New Roman" w:hAnsi="Arial" w:cs="Arial"/>
          <w:bCs/>
          <w:lang w:eastAsia="ar-SA"/>
        </w:rPr>
      </w:pPr>
    </w:p>
    <w:p w:rsidR="00551593" w:rsidRDefault="00551593" w:rsidP="0080366F">
      <w:pPr>
        <w:suppressAutoHyphens/>
        <w:spacing w:after="120"/>
        <w:rPr>
          <w:rFonts w:ascii="Arial" w:eastAsia="Times New Roman" w:hAnsi="Arial" w:cs="Arial"/>
          <w:bCs/>
          <w:lang w:eastAsia="ar-SA"/>
        </w:rPr>
      </w:pPr>
    </w:p>
    <w:p w:rsidR="00B43B2A" w:rsidRDefault="00FA54A0" w:rsidP="0080366F">
      <w:pPr>
        <w:suppressAutoHyphens/>
        <w:spacing w:after="120"/>
        <w:rPr>
          <w:rFonts w:ascii="Arial" w:eastAsia="Times New Roman" w:hAnsi="Arial" w:cs="Arial"/>
          <w:bCs/>
          <w:lang w:eastAsia="ar-SA"/>
        </w:rPr>
      </w:pPr>
      <w:r>
        <w:rPr>
          <w:rFonts w:ascii="Arial" w:eastAsia="Times New Roman" w:hAnsi="Arial" w:cs="Arial"/>
          <w:bCs/>
          <w:lang w:eastAsia="ar-SA"/>
        </w:rPr>
        <w:t>f&gt;BREO functionalities:</w:t>
      </w:r>
    </w:p>
    <w:p w:rsidR="00FA54A0" w:rsidRDefault="000C1CE7" w:rsidP="0080366F">
      <w:pPr>
        <w:suppressAutoHyphens/>
        <w:spacing w:after="120"/>
        <w:rPr>
          <w:rFonts w:ascii="Arial" w:eastAsia="Times New Roman" w:hAnsi="Arial" w:cs="Arial"/>
          <w:bCs/>
          <w:lang w:eastAsia="ar-SA"/>
        </w:rPr>
      </w:pPr>
      <w:r w:rsidRPr="009915E0">
        <w:rPr>
          <w:noProof/>
        </w:rPr>
        <w:drawing>
          <wp:inline distT="0" distB="0" distL="0" distR="0" wp14:anchorId="0B12C472" wp14:editId="6A06F372">
            <wp:extent cx="5943600" cy="3342640"/>
            <wp:effectExtent l="0" t="0" r="0" b="0"/>
            <wp:docPr id="43" name="Picture 43" descr="C:\Users\User\Desktop\All\Ujaalo Screenshots\StudentB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All\Ujaalo Screenshots\StudentBRE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B43B2A" w:rsidRDefault="00B43B2A" w:rsidP="0080366F">
      <w:pPr>
        <w:suppressAutoHyphens/>
        <w:spacing w:after="120"/>
        <w:rPr>
          <w:rFonts w:ascii="Arial" w:eastAsia="Times New Roman" w:hAnsi="Arial" w:cs="Arial"/>
          <w:bCs/>
          <w:lang w:eastAsia="ar-SA"/>
        </w:rPr>
      </w:pPr>
    </w:p>
    <w:p w:rsidR="00B43B2A" w:rsidRDefault="00B43B2A" w:rsidP="0080366F">
      <w:pPr>
        <w:suppressAutoHyphens/>
        <w:spacing w:after="120"/>
        <w:rPr>
          <w:rFonts w:ascii="Arial" w:eastAsia="Times New Roman" w:hAnsi="Arial" w:cs="Arial"/>
          <w:bCs/>
          <w:lang w:eastAsia="ar-SA"/>
        </w:rPr>
      </w:pPr>
    </w:p>
    <w:p w:rsidR="00B43B2A" w:rsidRDefault="003E2B1E" w:rsidP="0080366F">
      <w:pPr>
        <w:suppressAutoHyphens/>
        <w:spacing w:after="120"/>
        <w:rPr>
          <w:rFonts w:ascii="Arial" w:eastAsia="Times New Roman" w:hAnsi="Arial" w:cs="Arial"/>
          <w:bCs/>
          <w:lang w:eastAsia="ar-SA"/>
        </w:rPr>
      </w:pPr>
      <w:r>
        <w:rPr>
          <w:rFonts w:ascii="Arial" w:eastAsia="Times New Roman" w:hAnsi="Arial" w:cs="Arial"/>
          <w:bCs/>
          <w:lang w:eastAsia="ar-SA"/>
        </w:rPr>
        <w:t>g&gt; Admin Dashboard:</w:t>
      </w:r>
    </w:p>
    <w:p w:rsidR="003E2B1E" w:rsidRDefault="00D50B5A" w:rsidP="0080366F">
      <w:pPr>
        <w:suppressAutoHyphens/>
        <w:spacing w:after="120"/>
        <w:rPr>
          <w:rFonts w:ascii="Arial" w:eastAsia="Times New Roman" w:hAnsi="Arial" w:cs="Arial"/>
          <w:bCs/>
          <w:lang w:eastAsia="ar-SA"/>
        </w:rPr>
      </w:pPr>
      <w:r w:rsidRPr="002A1CD6">
        <w:rPr>
          <w:noProof/>
        </w:rPr>
        <w:drawing>
          <wp:inline distT="0" distB="0" distL="0" distR="0" wp14:anchorId="60EE8654" wp14:editId="39A41D02">
            <wp:extent cx="5943600" cy="3342640"/>
            <wp:effectExtent l="0" t="0" r="0" b="0"/>
            <wp:docPr id="49" name="Picture 49" descr="C:\Users\User\Desktop\All\Ujaalo Screensho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All\Ujaalo Screenshots\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BB4118" w:rsidRDefault="00BB4118" w:rsidP="00BB4118">
      <w:r>
        <w:lastRenderedPageBreak/>
        <w:t>h&gt; View all Booking:</w:t>
      </w:r>
    </w:p>
    <w:p w:rsidR="00BB4118" w:rsidRDefault="00BB4118" w:rsidP="00BB4118">
      <w:r w:rsidRPr="002A1CD6">
        <w:rPr>
          <w:noProof/>
        </w:rPr>
        <w:drawing>
          <wp:inline distT="0" distB="0" distL="0" distR="0" wp14:anchorId="113B2A09" wp14:editId="25C8545E">
            <wp:extent cx="5942097" cy="3752193"/>
            <wp:effectExtent l="0" t="0" r="1905" b="1270"/>
            <wp:docPr id="50" name="Picture 50" descr="C:\Users\User\Desktop\All\Ujaalo Screenshots\All 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All\Ujaalo Screenshots\All Booking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253" cy="3767446"/>
                    </a:xfrm>
                    <a:prstGeom prst="rect">
                      <a:avLst/>
                    </a:prstGeom>
                    <a:noFill/>
                    <a:ln>
                      <a:noFill/>
                    </a:ln>
                  </pic:spPr>
                </pic:pic>
              </a:graphicData>
            </a:graphic>
          </wp:inline>
        </w:drawing>
      </w:r>
    </w:p>
    <w:p w:rsidR="00B43B2A" w:rsidRDefault="00B43B2A" w:rsidP="0080366F">
      <w:pPr>
        <w:suppressAutoHyphens/>
        <w:spacing w:after="120"/>
        <w:rPr>
          <w:rFonts w:ascii="Arial" w:eastAsia="Times New Roman" w:hAnsi="Arial" w:cs="Arial"/>
          <w:bCs/>
          <w:lang w:eastAsia="ar-SA"/>
        </w:rPr>
      </w:pPr>
    </w:p>
    <w:p w:rsidR="00DC1567" w:rsidRDefault="0063210A" w:rsidP="0080366F">
      <w:pPr>
        <w:suppressAutoHyphens/>
        <w:spacing w:after="120"/>
        <w:rPr>
          <w:rFonts w:ascii="Arial" w:eastAsia="Times New Roman" w:hAnsi="Arial" w:cs="Arial"/>
          <w:bCs/>
          <w:lang w:eastAsia="ar-SA"/>
        </w:rPr>
      </w:pPr>
      <w:proofErr w:type="spellStart"/>
      <w:r>
        <w:rPr>
          <w:rFonts w:ascii="Arial" w:eastAsia="Times New Roman" w:hAnsi="Arial" w:cs="Arial"/>
          <w:bCs/>
          <w:lang w:eastAsia="ar-SA"/>
        </w:rPr>
        <w:t>i</w:t>
      </w:r>
      <w:proofErr w:type="spellEnd"/>
      <w:r>
        <w:rPr>
          <w:rFonts w:ascii="Arial" w:eastAsia="Times New Roman" w:hAnsi="Arial" w:cs="Arial"/>
          <w:bCs/>
          <w:lang w:eastAsia="ar-SA"/>
        </w:rPr>
        <w:t>&gt;View User Log:</w:t>
      </w:r>
    </w:p>
    <w:p w:rsidR="00FD5E11" w:rsidRDefault="0063210A" w:rsidP="0080366F">
      <w:pPr>
        <w:suppressAutoHyphens/>
        <w:spacing w:after="120"/>
        <w:rPr>
          <w:rFonts w:ascii="Arial" w:eastAsia="Times New Roman" w:hAnsi="Arial" w:cs="Arial"/>
          <w:bCs/>
          <w:lang w:eastAsia="ar-SA"/>
        </w:rPr>
      </w:pPr>
      <w:r w:rsidRPr="00783E6C">
        <w:rPr>
          <w:noProof/>
        </w:rPr>
        <w:drawing>
          <wp:inline distT="0" distB="0" distL="0" distR="0" wp14:anchorId="48AD347B" wp14:editId="37C33D4F">
            <wp:extent cx="5941695" cy="3373820"/>
            <wp:effectExtent l="0" t="0" r="1905" b="0"/>
            <wp:docPr id="53" name="Picture 53" descr="C:\Users\User\Desktop\All\Ujaalo Screenshots\View User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All\Ujaalo Screenshots\View User l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6710" cy="3399380"/>
                    </a:xfrm>
                    <a:prstGeom prst="rect">
                      <a:avLst/>
                    </a:prstGeom>
                    <a:noFill/>
                    <a:ln>
                      <a:noFill/>
                    </a:ln>
                  </pic:spPr>
                </pic:pic>
              </a:graphicData>
            </a:graphic>
          </wp:inline>
        </w:drawing>
      </w:r>
    </w:p>
    <w:sectPr w:rsidR="00FD5E11">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3BD" w:rsidRDefault="006D63BD" w:rsidP="00683DEC">
      <w:pPr>
        <w:spacing w:after="0" w:line="240" w:lineRule="auto"/>
      </w:pPr>
      <w:r>
        <w:separator/>
      </w:r>
    </w:p>
  </w:endnote>
  <w:endnote w:type="continuationSeparator" w:id="0">
    <w:p w:rsidR="006D63BD" w:rsidRDefault="006D63BD" w:rsidP="00683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DEC" w:rsidRDefault="00683DEC">
    <w:pPr>
      <w:pStyle w:val="Footer"/>
    </w:pPr>
  </w:p>
  <w:p w:rsidR="00683DEC" w:rsidRDefault="00683DEC">
    <w:pPr>
      <w:pStyle w:val="Footer"/>
    </w:pPr>
  </w:p>
  <w:p w:rsidR="00683DEC" w:rsidRDefault="00683D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3BD" w:rsidRDefault="006D63BD" w:rsidP="00683DEC">
      <w:pPr>
        <w:spacing w:after="0" w:line="240" w:lineRule="auto"/>
      </w:pPr>
      <w:r>
        <w:separator/>
      </w:r>
    </w:p>
  </w:footnote>
  <w:footnote w:type="continuationSeparator" w:id="0">
    <w:p w:rsidR="006D63BD" w:rsidRDefault="006D63BD" w:rsidP="00683D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E62BD"/>
    <w:multiLevelType w:val="hybridMultilevel"/>
    <w:tmpl w:val="5C1064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D170D"/>
    <w:multiLevelType w:val="hybridMultilevel"/>
    <w:tmpl w:val="5DC0FD5A"/>
    <w:lvl w:ilvl="0" w:tplc="A14EB8E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03379"/>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3" w15:restartNumberingAfterBreak="0">
    <w:nsid w:val="218A5DF8"/>
    <w:multiLevelType w:val="multilevel"/>
    <w:tmpl w:val="81E220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180DCA"/>
    <w:multiLevelType w:val="hybridMultilevel"/>
    <w:tmpl w:val="080C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D297B"/>
    <w:multiLevelType w:val="hybridMultilevel"/>
    <w:tmpl w:val="B5B20156"/>
    <w:lvl w:ilvl="0" w:tplc="A14EB8E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56815"/>
    <w:multiLevelType w:val="hybridMultilevel"/>
    <w:tmpl w:val="7A2A4148"/>
    <w:lvl w:ilvl="0" w:tplc="67C6702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89194E"/>
    <w:multiLevelType w:val="hybridMultilevel"/>
    <w:tmpl w:val="F46A0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CD4049"/>
    <w:multiLevelType w:val="hybridMultilevel"/>
    <w:tmpl w:val="3582170C"/>
    <w:lvl w:ilvl="0" w:tplc="A14EB8EE">
      <w:start w:val="1"/>
      <w:numFmt w:val="decimal"/>
      <w:lvlText w:val="%1&gt;"/>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7B2A55F4"/>
    <w:multiLevelType w:val="hybridMultilevel"/>
    <w:tmpl w:val="5896C6A6"/>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7"/>
  </w:num>
  <w:num w:numId="2">
    <w:abstractNumId w:val="2"/>
  </w:num>
  <w:num w:numId="3">
    <w:abstractNumId w:val="3"/>
  </w:num>
  <w:num w:numId="4">
    <w:abstractNumId w:val="4"/>
  </w:num>
  <w:num w:numId="5">
    <w:abstractNumId w:val="9"/>
  </w:num>
  <w:num w:numId="6">
    <w:abstractNumId w:val="8"/>
  </w:num>
  <w:num w:numId="7">
    <w:abstractNumId w:val="5"/>
  </w:num>
  <w:num w:numId="8">
    <w:abstractNumId w:val="1"/>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FF0"/>
    <w:rsid w:val="00005A28"/>
    <w:rsid w:val="00043C29"/>
    <w:rsid w:val="000923B8"/>
    <w:rsid w:val="00097D59"/>
    <w:rsid w:val="000A455C"/>
    <w:rsid w:val="000C1CE7"/>
    <w:rsid w:val="000C28AC"/>
    <w:rsid w:val="00111834"/>
    <w:rsid w:val="00151E53"/>
    <w:rsid w:val="00165EAF"/>
    <w:rsid w:val="00177E2E"/>
    <w:rsid w:val="00184830"/>
    <w:rsid w:val="001A2D73"/>
    <w:rsid w:val="001C3A12"/>
    <w:rsid w:val="001E724D"/>
    <w:rsid w:val="001F37C0"/>
    <w:rsid w:val="001F3DCA"/>
    <w:rsid w:val="00201CF1"/>
    <w:rsid w:val="002073F7"/>
    <w:rsid w:val="002140E0"/>
    <w:rsid w:val="00241D96"/>
    <w:rsid w:val="0024365B"/>
    <w:rsid w:val="00244CD5"/>
    <w:rsid w:val="00263B70"/>
    <w:rsid w:val="0027584B"/>
    <w:rsid w:val="00276C14"/>
    <w:rsid w:val="002857B6"/>
    <w:rsid w:val="00294C04"/>
    <w:rsid w:val="002A3280"/>
    <w:rsid w:val="002A6CE9"/>
    <w:rsid w:val="002D72F4"/>
    <w:rsid w:val="002E35B9"/>
    <w:rsid w:val="002F0DB6"/>
    <w:rsid w:val="00306E90"/>
    <w:rsid w:val="00337670"/>
    <w:rsid w:val="00372A2E"/>
    <w:rsid w:val="003B75E4"/>
    <w:rsid w:val="003D7417"/>
    <w:rsid w:val="003E2B1E"/>
    <w:rsid w:val="003E40D9"/>
    <w:rsid w:val="003F2ABA"/>
    <w:rsid w:val="00425C78"/>
    <w:rsid w:val="00433AD5"/>
    <w:rsid w:val="004452CA"/>
    <w:rsid w:val="0047354A"/>
    <w:rsid w:val="00496BD9"/>
    <w:rsid w:val="004A10E2"/>
    <w:rsid w:val="004C364C"/>
    <w:rsid w:val="004F1A64"/>
    <w:rsid w:val="00514542"/>
    <w:rsid w:val="00514DDB"/>
    <w:rsid w:val="005279B6"/>
    <w:rsid w:val="00551593"/>
    <w:rsid w:val="00556F10"/>
    <w:rsid w:val="00582272"/>
    <w:rsid w:val="005A2C57"/>
    <w:rsid w:val="0062670F"/>
    <w:rsid w:val="0063210A"/>
    <w:rsid w:val="00635B51"/>
    <w:rsid w:val="00635C15"/>
    <w:rsid w:val="00640963"/>
    <w:rsid w:val="00655B9E"/>
    <w:rsid w:val="00666DCD"/>
    <w:rsid w:val="0067333C"/>
    <w:rsid w:val="00683DEC"/>
    <w:rsid w:val="0068483A"/>
    <w:rsid w:val="006B36C8"/>
    <w:rsid w:val="006D63BD"/>
    <w:rsid w:val="006D69ED"/>
    <w:rsid w:val="006F398A"/>
    <w:rsid w:val="00732E2C"/>
    <w:rsid w:val="00751FB2"/>
    <w:rsid w:val="007701D2"/>
    <w:rsid w:val="007833FD"/>
    <w:rsid w:val="00784EFF"/>
    <w:rsid w:val="007A39D6"/>
    <w:rsid w:val="007C1833"/>
    <w:rsid w:val="007D6FDB"/>
    <w:rsid w:val="008032DC"/>
    <w:rsid w:val="0080366F"/>
    <w:rsid w:val="00843A5D"/>
    <w:rsid w:val="00893E78"/>
    <w:rsid w:val="008A40F7"/>
    <w:rsid w:val="008A67BC"/>
    <w:rsid w:val="008C0672"/>
    <w:rsid w:val="008D28D8"/>
    <w:rsid w:val="008D618C"/>
    <w:rsid w:val="008F5E8D"/>
    <w:rsid w:val="00910B41"/>
    <w:rsid w:val="00936D71"/>
    <w:rsid w:val="00967CD5"/>
    <w:rsid w:val="00971878"/>
    <w:rsid w:val="00973012"/>
    <w:rsid w:val="0098439E"/>
    <w:rsid w:val="0098572E"/>
    <w:rsid w:val="009C3E35"/>
    <w:rsid w:val="009C4B26"/>
    <w:rsid w:val="009C6902"/>
    <w:rsid w:val="009D14FB"/>
    <w:rsid w:val="009D3FC3"/>
    <w:rsid w:val="00A2240C"/>
    <w:rsid w:val="00AA1B56"/>
    <w:rsid w:val="00AB31AA"/>
    <w:rsid w:val="00AB3C75"/>
    <w:rsid w:val="00AC4B90"/>
    <w:rsid w:val="00B24FAE"/>
    <w:rsid w:val="00B34DEB"/>
    <w:rsid w:val="00B35FF0"/>
    <w:rsid w:val="00B43B2A"/>
    <w:rsid w:val="00B533E7"/>
    <w:rsid w:val="00B911BE"/>
    <w:rsid w:val="00B95283"/>
    <w:rsid w:val="00BB4118"/>
    <w:rsid w:val="00BF07DB"/>
    <w:rsid w:val="00C06744"/>
    <w:rsid w:val="00C45F81"/>
    <w:rsid w:val="00C65A8C"/>
    <w:rsid w:val="00C817C3"/>
    <w:rsid w:val="00CA3F15"/>
    <w:rsid w:val="00CD5146"/>
    <w:rsid w:val="00CE1A80"/>
    <w:rsid w:val="00CE57C4"/>
    <w:rsid w:val="00CF6C3E"/>
    <w:rsid w:val="00CF6C49"/>
    <w:rsid w:val="00D1649B"/>
    <w:rsid w:val="00D50B5A"/>
    <w:rsid w:val="00D55A3D"/>
    <w:rsid w:val="00D62931"/>
    <w:rsid w:val="00D6373E"/>
    <w:rsid w:val="00D63926"/>
    <w:rsid w:val="00D662CF"/>
    <w:rsid w:val="00D81D37"/>
    <w:rsid w:val="00DC1567"/>
    <w:rsid w:val="00DD17AE"/>
    <w:rsid w:val="00DF232D"/>
    <w:rsid w:val="00E0676D"/>
    <w:rsid w:val="00E33827"/>
    <w:rsid w:val="00E4100C"/>
    <w:rsid w:val="00E432B7"/>
    <w:rsid w:val="00E52FDC"/>
    <w:rsid w:val="00E550B7"/>
    <w:rsid w:val="00E6108B"/>
    <w:rsid w:val="00E62F84"/>
    <w:rsid w:val="00EF1EEB"/>
    <w:rsid w:val="00F31682"/>
    <w:rsid w:val="00F347B9"/>
    <w:rsid w:val="00F557FD"/>
    <w:rsid w:val="00FA0BC3"/>
    <w:rsid w:val="00FA54A0"/>
    <w:rsid w:val="00FB7C50"/>
    <w:rsid w:val="00FD5E11"/>
    <w:rsid w:val="00FD77EB"/>
    <w:rsid w:val="00FF0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A6BF22-A3C0-4B09-9E78-414B4FEB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2CF"/>
    <w:pPr>
      <w:spacing w:after="160" w:line="259" w:lineRule="auto"/>
    </w:pPr>
  </w:style>
  <w:style w:type="paragraph" w:styleId="Heading1">
    <w:name w:val="heading 1"/>
    <w:basedOn w:val="Normal"/>
    <w:next w:val="Normal"/>
    <w:link w:val="Heading1Char"/>
    <w:uiPriority w:val="9"/>
    <w:qFormat/>
    <w:rsid w:val="00D662CF"/>
    <w:pPr>
      <w:keepNext/>
      <w:spacing w:before="240" w:after="60" w:line="240" w:lineRule="auto"/>
      <w:jc w:val="right"/>
      <w:outlineLvl w:val="0"/>
    </w:pPr>
    <w:rPr>
      <w:rFonts w:ascii="Cambria" w:eastAsia="Times New Roman" w:hAnsi="Cambria" w:cs="Times New Roman"/>
      <w:b/>
      <w:bCs/>
      <w:kern w:val="32"/>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2CF"/>
    <w:rPr>
      <w:rFonts w:ascii="Cambria" w:eastAsia="Times New Roman" w:hAnsi="Cambria" w:cs="Times New Roman"/>
      <w:b/>
      <w:bCs/>
      <w:kern w:val="32"/>
      <w:sz w:val="32"/>
      <w:szCs w:val="32"/>
      <w:lang w:val="en-GB"/>
    </w:rPr>
  </w:style>
  <w:style w:type="paragraph" w:styleId="ListParagraph">
    <w:name w:val="List Paragraph"/>
    <w:basedOn w:val="Normal"/>
    <w:uiPriority w:val="34"/>
    <w:qFormat/>
    <w:rsid w:val="00D662CF"/>
    <w:pPr>
      <w:ind w:left="720"/>
      <w:contextualSpacing/>
    </w:pPr>
  </w:style>
  <w:style w:type="paragraph" w:styleId="BalloonText">
    <w:name w:val="Balloon Text"/>
    <w:basedOn w:val="Normal"/>
    <w:link w:val="BalloonTextChar"/>
    <w:uiPriority w:val="99"/>
    <w:semiHidden/>
    <w:unhideWhenUsed/>
    <w:rsid w:val="00D662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2CF"/>
    <w:rPr>
      <w:rFonts w:ascii="Tahoma" w:hAnsi="Tahoma" w:cs="Tahoma"/>
      <w:sz w:val="16"/>
      <w:szCs w:val="16"/>
    </w:rPr>
  </w:style>
  <w:style w:type="paragraph" w:styleId="Header">
    <w:name w:val="header"/>
    <w:basedOn w:val="Normal"/>
    <w:link w:val="HeaderChar"/>
    <w:uiPriority w:val="99"/>
    <w:unhideWhenUsed/>
    <w:rsid w:val="00683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DEC"/>
  </w:style>
  <w:style w:type="paragraph" w:styleId="Footer">
    <w:name w:val="footer"/>
    <w:basedOn w:val="Normal"/>
    <w:link w:val="FooterChar"/>
    <w:uiPriority w:val="99"/>
    <w:unhideWhenUsed/>
    <w:rsid w:val="00683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DEC"/>
  </w:style>
  <w:style w:type="table" w:styleId="TableGrid">
    <w:name w:val="Table Grid"/>
    <w:basedOn w:val="TableNormal"/>
    <w:uiPriority w:val="59"/>
    <w:rsid w:val="009C3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2235</TotalTime>
  <Pages>10</Pages>
  <Words>988</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KshitijPC</dc:creator>
  <cp:keywords/>
  <dc:description/>
  <cp:lastModifiedBy>Horizon Kshitij</cp:lastModifiedBy>
  <cp:revision>138</cp:revision>
  <dcterms:created xsi:type="dcterms:W3CDTF">2019-01-18T02:04:00Z</dcterms:created>
  <dcterms:modified xsi:type="dcterms:W3CDTF">2019-05-27T04:40:00Z</dcterms:modified>
</cp:coreProperties>
</file>