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9AB21D" w14:textId="692DECEE" w:rsidR="00F557FD" w:rsidRPr="00EC590E" w:rsidRDefault="003E0104" w:rsidP="00F557FD">
      <w:pPr>
        <w:pStyle w:val="Heading1"/>
        <w:jc w:val="both"/>
        <w:rPr>
          <w:rFonts w:ascii="Times New Roman" w:hAnsi="Times New Roman"/>
        </w:rPr>
      </w:pPr>
      <w:r w:rsidRPr="00EC590E">
        <w:rPr>
          <w:rFonts w:ascii="Times New Roman" w:hAnsi="Times New Roman"/>
          <w:noProof/>
          <w:lang w:val="en-US"/>
        </w:rPr>
        <w:drawing>
          <wp:anchor distT="0" distB="0" distL="114300" distR="114300" simplePos="0" relativeHeight="251659264" behindDoc="0" locked="0" layoutInCell="1" allowOverlap="1" wp14:anchorId="7F0A1015" wp14:editId="2BC9ABB6">
            <wp:simplePos x="0" y="0"/>
            <wp:positionH relativeFrom="column">
              <wp:posOffset>4524375</wp:posOffset>
            </wp:positionH>
            <wp:positionV relativeFrom="paragraph">
              <wp:posOffset>-804545</wp:posOffset>
            </wp:positionV>
            <wp:extent cx="2166620" cy="80454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66620" cy="804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6BB8">
        <w:rPr>
          <w:noProof/>
          <w:lang w:val="en-US"/>
        </w:rPr>
        <w:drawing>
          <wp:anchor distT="0" distB="0" distL="114300" distR="114300" simplePos="0" relativeHeight="251660288" behindDoc="0" locked="0" layoutInCell="1" allowOverlap="1" wp14:anchorId="16CD5D00" wp14:editId="638A92F3">
            <wp:simplePos x="0" y="0"/>
            <wp:positionH relativeFrom="column">
              <wp:posOffset>-657225</wp:posOffset>
            </wp:positionH>
            <wp:positionV relativeFrom="paragraph">
              <wp:posOffset>-723900</wp:posOffset>
            </wp:positionV>
            <wp:extent cx="1381125" cy="723900"/>
            <wp:effectExtent l="0" t="0" r="9525" b="0"/>
            <wp:wrapNone/>
            <wp:docPr id="1" name="Picture 1"/>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125" cy="723900"/>
                    </a:xfrm>
                    <a:prstGeom prst="rect">
                      <a:avLst/>
                    </a:prstGeom>
                    <a:noFill/>
                  </pic:spPr>
                </pic:pic>
              </a:graphicData>
            </a:graphic>
          </wp:anchor>
        </w:drawing>
      </w:r>
      <w:r w:rsidR="00F557FD" w:rsidRPr="00EC590E">
        <w:rPr>
          <w:rFonts w:ascii="Times New Roman" w:hAnsi="Times New Roman"/>
        </w:rPr>
        <w:t xml:space="preserve"> </w:t>
      </w:r>
    </w:p>
    <w:p w14:paraId="26AFBB68" w14:textId="7DEB5D18" w:rsidR="00F557FD" w:rsidRPr="00EC590E" w:rsidRDefault="00F557FD" w:rsidP="00F557FD">
      <w:pPr>
        <w:pStyle w:val="Heading1"/>
        <w:jc w:val="both"/>
        <w:rPr>
          <w:rFonts w:ascii="Times New Roman" w:hAnsi="Times New Roman"/>
        </w:rPr>
      </w:pPr>
      <w:r w:rsidRPr="00EC590E">
        <w:rPr>
          <w:rFonts w:ascii="Times New Roman" w:hAnsi="Times New Roman"/>
        </w:rPr>
        <w:t xml:space="preserve"> </w:t>
      </w:r>
    </w:p>
    <w:p w14:paraId="3EB55974" w14:textId="4E3E52FD" w:rsidR="00F557FD" w:rsidRPr="00EC590E" w:rsidRDefault="00F557FD" w:rsidP="00F557FD">
      <w:pPr>
        <w:pStyle w:val="Heading1"/>
        <w:jc w:val="both"/>
        <w:rPr>
          <w:rFonts w:ascii="Times New Roman" w:hAnsi="Times New Roman"/>
        </w:rPr>
      </w:pPr>
      <w:r w:rsidRPr="00EC590E">
        <w:rPr>
          <w:rFonts w:ascii="Times New Roman" w:hAnsi="Times New Roman"/>
        </w:rPr>
        <w:t xml:space="preserve">              </w:t>
      </w:r>
    </w:p>
    <w:p w14:paraId="4E357FDC" w14:textId="77777777" w:rsidR="00F557FD" w:rsidRPr="00EC590E" w:rsidRDefault="00F557FD" w:rsidP="00F557FD">
      <w:pPr>
        <w:pStyle w:val="Heading1"/>
        <w:jc w:val="both"/>
        <w:rPr>
          <w:rFonts w:ascii="Times New Roman" w:hAnsi="Times New Roman"/>
        </w:rPr>
      </w:pPr>
      <w:r w:rsidRPr="00EC590E">
        <w:rPr>
          <w:rFonts w:ascii="Times New Roman" w:hAnsi="Times New Roman"/>
        </w:rPr>
        <w:t xml:space="preserve">                    PATAN COLLEGE FOR PROFESSIONAL STUDIES                                </w:t>
      </w:r>
    </w:p>
    <w:p w14:paraId="7576EC71" w14:textId="40564E88" w:rsidR="00F557FD" w:rsidRPr="00EC590E" w:rsidRDefault="00F557FD" w:rsidP="00F557FD">
      <w:pPr>
        <w:pStyle w:val="Heading1"/>
        <w:jc w:val="both"/>
        <w:rPr>
          <w:rFonts w:ascii="Times New Roman" w:hAnsi="Times New Roman"/>
        </w:rPr>
      </w:pPr>
      <w:r w:rsidRPr="00EC590E">
        <w:rPr>
          <w:rFonts w:ascii="Times New Roman" w:hAnsi="Times New Roman"/>
        </w:rPr>
        <w:t xml:space="preserve">                                     Individual Reflective Report</w:t>
      </w:r>
      <w:r w:rsidRPr="00EC590E">
        <w:rPr>
          <w:rFonts w:ascii="Times New Roman" w:hAnsi="Times New Roman"/>
        </w:rPr>
        <w:tab/>
        <w:t xml:space="preserve">                                                                 </w:t>
      </w:r>
    </w:p>
    <w:p w14:paraId="6E599CDD" w14:textId="77777777" w:rsidR="00F557FD" w:rsidRPr="00EC590E" w:rsidRDefault="001C3A12" w:rsidP="00F557FD">
      <w:pPr>
        <w:pStyle w:val="Heading1"/>
        <w:jc w:val="both"/>
        <w:rPr>
          <w:rFonts w:ascii="Times New Roman" w:hAnsi="Times New Roman"/>
        </w:rPr>
      </w:pPr>
      <w:r w:rsidRPr="00EC590E">
        <w:rPr>
          <w:rFonts w:ascii="Times New Roman" w:hAnsi="Times New Roman"/>
        </w:rPr>
        <w:t xml:space="preserve">                     </w:t>
      </w:r>
    </w:p>
    <w:p w14:paraId="035D74DA" w14:textId="0EEAADAB" w:rsidR="00043C29" w:rsidRPr="00EC590E" w:rsidRDefault="00F557FD" w:rsidP="00F557FD">
      <w:pPr>
        <w:pStyle w:val="Heading1"/>
        <w:jc w:val="both"/>
        <w:rPr>
          <w:rFonts w:ascii="Times New Roman" w:hAnsi="Times New Roman"/>
        </w:rPr>
      </w:pPr>
      <w:r w:rsidRPr="00EC590E">
        <w:rPr>
          <w:rFonts w:ascii="Times New Roman" w:hAnsi="Times New Roman"/>
        </w:rPr>
        <w:tab/>
        <w:t xml:space="preserve">                        </w:t>
      </w:r>
      <w:r w:rsidR="001C3A12" w:rsidRPr="00EC590E">
        <w:rPr>
          <w:rFonts w:ascii="Times New Roman" w:hAnsi="Times New Roman"/>
        </w:rPr>
        <w:t xml:space="preserve">              </w:t>
      </w:r>
    </w:p>
    <w:p w14:paraId="33587EC7" w14:textId="77777777" w:rsidR="00F557FD" w:rsidRPr="00EC590E" w:rsidRDefault="001C3A12" w:rsidP="00043C29">
      <w:pPr>
        <w:pStyle w:val="Heading1"/>
        <w:ind w:left="1440" w:firstLine="720"/>
        <w:jc w:val="both"/>
        <w:rPr>
          <w:rFonts w:ascii="Times New Roman" w:hAnsi="Times New Roman"/>
        </w:rPr>
      </w:pPr>
      <w:r w:rsidRPr="00EC590E">
        <w:rPr>
          <w:rFonts w:ascii="Times New Roman" w:hAnsi="Times New Roman"/>
        </w:rPr>
        <w:t xml:space="preserve">Ujaalo </w:t>
      </w:r>
      <w:r w:rsidR="00D1649B" w:rsidRPr="00EC590E">
        <w:rPr>
          <w:rFonts w:ascii="Times New Roman" w:hAnsi="Times New Roman"/>
        </w:rPr>
        <w:t xml:space="preserve">Student Information </w:t>
      </w:r>
      <w:r w:rsidRPr="00EC590E">
        <w:rPr>
          <w:rFonts w:ascii="Times New Roman" w:hAnsi="Times New Roman"/>
        </w:rPr>
        <w:t>Kiosk</w:t>
      </w:r>
    </w:p>
    <w:p w14:paraId="650458E1" w14:textId="77777777" w:rsidR="00F557FD" w:rsidRPr="00EC590E" w:rsidRDefault="00F557FD" w:rsidP="00F557FD">
      <w:pPr>
        <w:pStyle w:val="Heading1"/>
        <w:jc w:val="both"/>
        <w:rPr>
          <w:rFonts w:ascii="Times New Roman" w:hAnsi="Times New Roman"/>
          <w:sz w:val="36"/>
          <w:szCs w:val="36"/>
        </w:rPr>
      </w:pPr>
    </w:p>
    <w:p w14:paraId="72D29F9A" w14:textId="77777777" w:rsidR="00F557FD" w:rsidRPr="00EC590E" w:rsidRDefault="00F557FD" w:rsidP="00F557FD">
      <w:pPr>
        <w:pStyle w:val="Heading1"/>
        <w:jc w:val="both"/>
        <w:rPr>
          <w:rFonts w:ascii="Times New Roman" w:hAnsi="Times New Roman"/>
          <w:sz w:val="36"/>
          <w:szCs w:val="36"/>
        </w:rPr>
      </w:pPr>
    </w:p>
    <w:p w14:paraId="1541DE6B" w14:textId="77777777" w:rsidR="00F557FD" w:rsidRPr="00EC590E" w:rsidRDefault="00F557FD" w:rsidP="00F557FD">
      <w:pPr>
        <w:pStyle w:val="Heading1"/>
        <w:jc w:val="both"/>
        <w:rPr>
          <w:rFonts w:ascii="Times New Roman" w:hAnsi="Times New Roman"/>
          <w:sz w:val="36"/>
          <w:szCs w:val="36"/>
        </w:rPr>
      </w:pPr>
    </w:p>
    <w:p w14:paraId="1AFE71EF" w14:textId="77777777" w:rsidR="00F557FD" w:rsidRPr="00EC590E" w:rsidRDefault="00F557FD" w:rsidP="00F557FD">
      <w:pPr>
        <w:pStyle w:val="Heading1"/>
        <w:jc w:val="both"/>
        <w:rPr>
          <w:rFonts w:ascii="Times New Roman" w:hAnsi="Times New Roman"/>
          <w:sz w:val="36"/>
          <w:szCs w:val="36"/>
        </w:rPr>
      </w:pPr>
    </w:p>
    <w:p w14:paraId="2E65A71B" w14:textId="77777777" w:rsidR="00F557FD" w:rsidRPr="00EC590E" w:rsidRDefault="00F557FD" w:rsidP="00F557FD">
      <w:pPr>
        <w:pStyle w:val="Heading1"/>
        <w:jc w:val="both"/>
        <w:rPr>
          <w:rFonts w:ascii="Times New Roman" w:hAnsi="Times New Roman"/>
          <w:sz w:val="36"/>
          <w:szCs w:val="36"/>
        </w:rPr>
      </w:pPr>
      <w:r w:rsidRPr="00EC590E">
        <w:rPr>
          <w:rFonts w:ascii="Times New Roman" w:hAnsi="Times New Roman"/>
          <w:sz w:val="36"/>
          <w:szCs w:val="36"/>
        </w:rPr>
        <w:t>PROJECT REPORT</w:t>
      </w:r>
    </w:p>
    <w:p w14:paraId="0CC88304" w14:textId="77777777" w:rsidR="00F557FD" w:rsidRPr="00EC590E" w:rsidRDefault="00F557FD" w:rsidP="00F557FD">
      <w:pPr>
        <w:pStyle w:val="Heading1"/>
        <w:tabs>
          <w:tab w:val="left" w:pos="7449"/>
        </w:tabs>
        <w:jc w:val="both"/>
        <w:rPr>
          <w:rFonts w:ascii="Times New Roman" w:hAnsi="Times New Roman"/>
          <w:sz w:val="28"/>
          <w:szCs w:val="28"/>
        </w:rPr>
      </w:pPr>
      <w:r w:rsidRPr="00EC590E">
        <w:rPr>
          <w:rFonts w:ascii="Times New Roman" w:hAnsi="Times New Roman"/>
          <w:sz w:val="28"/>
          <w:szCs w:val="28"/>
        </w:rPr>
        <w:t>Submitted by                                                                                     Submitted to</w:t>
      </w:r>
    </w:p>
    <w:p w14:paraId="0356D985" w14:textId="5C852519" w:rsidR="00CE1A80" w:rsidRPr="00EC590E" w:rsidRDefault="005869BF" w:rsidP="00F557FD">
      <w:pPr>
        <w:pStyle w:val="Heading1"/>
        <w:jc w:val="both"/>
        <w:rPr>
          <w:rFonts w:ascii="Times New Roman" w:hAnsi="Times New Roman"/>
        </w:rPr>
      </w:pPr>
      <w:r w:rsidRPr="00EC590E">
        <w:rPr>
          <w:rFonts w:ascii="Times New Roman" w:hAnsi="Times New Roman"/>
          <w:sz w:val="28"/>
          <w:szCs w:val="28"/>
        </w:rPr>
        <w:t>Prajwol Thapa</w:t>
      </w:r>
      <w:r w:rsidR="00F557FD" w:rsidRPr="00EC590E">
        <w:rPr>
          <w:rFonts w:ascii="Times New Roman" w:hAnsi="Times New Roman"/>
          <w:sz w:val="28"/>
          <w:szCs w:val="28"/>
        </w:rPr>
        <w:t xml:space="preserve"> (1</w:t>
      </w:r>
      <w:r w:rsidRPr="00EC590E">
        <w:rPr>
          <w:rFonts w:ascii="Times New Roman" w:hAnsi="Times New Roman"/>
          <w:sz w:val="28"/>
          <w:szCs w:val="28"/>
        </w:rPr>
        <w:t>721479</w:t>
      </w:r>
      <w:r w:rsidR="00F557FD" w:rsidRPr="00EC590E">
        <w:rPr>
          <w:rFonts w:ascii="Times New Roman" w:hAnsi="Times New Roman"/>
          <w:sz w:val="28"/>
          <w:szCs w:val="28"/>
        </w:rPr>
        <w:t xml:space="preserve">)                               </w:t>
      </w:r>
      <w:r w:rsidR="00CE1A80" w:rsidRPr="00EC590E">
        <w:rPr>
          <w:rFonts w:ascii="Times New Roman" w:hAnsi="Times New Roman"/>
          <w:sz w:val="28"/>
          <w:szCs w:val="28"/>
        </w:rPr>
        <w:t xml:space="preserve">   </w:t>
      </w:r>
      <w:r w:rsidR="00F557FD" w:rsidRPr="00EC590E">
        <w:rPr>
          <w:rFonts w:ascii="Times New Roman" w:hAnsi="Times New Roman"/>
        </w:rPr>
        <w:t>U</w:t>
      </w:r>
      <w:r w:rsidRPr="00EC590E">
        <w:rPr>
          <w:rFonts w:ascii="Times New Roman" w:hAnsi="Times New Roman"/>
        </w:rPr>
        <w:t>niversity of Bedfordshire</w:t>
      </w:r>
      <w:r w:rsidR="00F557FD" w:rsidRPr="00EC590E">
        <w:rPr>
          <w:rFonts w:ascii="Times New Roman" w:hAnsi="Times New Roman"/>
        </w:rPr>
        <w:t xml:space="preserve">   </w:t>
      </w:r>
    </w:p>
    <w:p w14:paraId="35E3651C" w14:textId="77777777" w:rsidR="00043C29" w:rsidRPr="00EC590E" w:rsidRDefault="00CE1A80" w:rsidP="00CE1A80">
      <w:pPr>
        <w:pStyle w:val="Heading1"/>
        <w:jc w:val="both"/>
        <w:rPr>
          <w:rFonts w:ascii="Times New Roman" w:hAnsi="Times New Roman"/>
        </w:rPr>
      </w:pPr>
      <w:r w:rsidRPr="00EC590E">
        <w:rPr>
          <w:rFonts w:ascii="Times New Roman" w:hAnsi="Times New Roman"/>
        </w:rPr>
        <w:t xml:space="preserve">                                                                                                             </w:t>
      </w:r>
      <w:r w:rsidR="00F557FD" w:rsidRPr="00EC590E">
        <w:rPr>
          <w:rFonts w:ascii="Times New Roman" w:hAnsi="Times New Roman"/>
        </w:rPr>
        <w:t xml:space="preserve">                                       </w:t>
      </w:r>
      <w:r w:rsidRPr="00EC590E">
        <w:rPr>
          <w:rFonts w:ascii="Times New Roman" w:hAnsi="Times New Roman"/>
        </w:rPr>
        <w:t xml:space="preserve">                               </w:t>
      </w:r>
    </w:p>
    <w:p w14:paraId="6FAAB9F0" w14:textId="77777777" w:rsidR="00CE1A80" w:rsidRPr="00EC590E" w:rsidRDefault="00043C29" w:rsidP="000C28AC">
      <w:pPr>
        <w:rPr>
          <w:rFonts w:ascii="Times New Roman" w:hAnsi="Times New Roman" w:cs="Times New Roman"/>
          <w:b/>
          <w:sz w:val="26"/>
          <w:szCs w:val="26"/>
        </w:rPr>
      </w:pPr>
      <w:r w:rsidRPr="00EC590E">
        <w:rPr>
          <w:rFonts w:ascii="Times New Roman" w:hAnsi="Times New Roman" w:cs="Times New Roman"/>
          <w:b/>
          <w:sz w:val="26"/>
          <w:szCs w:val="26"/>
        </w:rPr>
        <w:t xml:space="preserve">                                         </w:t>
      </w:r>
      <w:r w:rsidR="000C28AC" w:rsidRPr="00EC590E">
        <w:rPr>
          <w:rFonts w:ascii="Times New Roman" w:hAnsi="Times New Roman" w:cs="Times New Roman"/>
          <w:b/>
          <w:sz w:val="26"/>
          <w:szCs w:val="26"/>
        </w:rPr>
        <w:t xml:space="preserve"> </w:t>
      </w:r>
      <w:r w:rsidR="0080366F" w:rsidRPr="00EC590E">
        <w:rPr>
          <w:rFonts w:ascii="Times New Roman" w:hAnsi="Times New Roman" w:cs="Times New Roman"/>
          <w:b/>
          <w:sz w:val="26"/>
          <w:szCs w:val="26"/>
        </w:rPr>
        <w:t xml:space="preserve">  </w:t>
      </w:r>
    </w:p>
    <w:p w14:paraId="51A032F1" w14:textId="77777777" w:rsidR="00F46DA9" w:rsidRDefault="00CE1A80" w:rsidP="000C28AC">
      <w:pPr>
        <w:rPr>
          <w:rFonts w:ascii="Times New Roman" w:hAnsi="Times New Roman" w:cs="Times New Roman"/>
          <w:b/>
          <w:sz w:val="26"/>
          <w:szCs w:val="26"/>
        </w:rPr>
      </w:pPr>
      <w:r w:rsidRPr="00EC590E">
        <w:rPr>
          <w:rFonts w:ascii="Times New Roman" w:hAnsi="Times New Roman" w:cs="Times New Roman"/>
          <w:b/>
          <w:sz w:val="26"/>
          <w:szCs w:val="26"/>
        </w:rPr>
        <w:t xml:space="preserve">                                            </w:t>
      </w:r>
    </w:p>
    <w:p w14:paraId="6AB98591" w14:textId="77777777" w:rsidR="00F46DA9" w:rsidRDefault="00F46DA9" w:rsidP="000C28AC">
      <w:pPr>
        <w:rPr>
          <w:rFonts w:ascii="Times New Roman" w:hAnsi="Times New Roman" w:cs="Times New Roman"/>
          <w:b/>
          <w:sz w:val="26"/>
          <w:szCs w:val="26"/>
        </w:rPr>
      </w:pPr>
    </w:p>
    <w:p w14:paraId="19402B12" w14:textId="77777777" w:rsidR="00F46DA9" w:rsidRDefault="00F46DA9" w:rsidP="000C28AC">
      <w:pPr>
        <w:rPr>
          <w:rFonts w:ascii="Times New Roman" w:hAnsi="Times New Roman" w:cs="Times New Roman"/>
          <w:b/>
          <w:sz w:val="26"/>
          <w:szCs w:val="26"/>
        </w:rPr>
      </w:pPr>
    </w:p>
    <w:p w14:paraId="056248A8" w14:textId="77777777" w:rsidR="00F46DA9" w:rsidRDefault="00F46DA9" w:rsidP="000C28AC">
      <w:pPr>
        <w:rPr>
          <w:rFonts w:ascii="Times New Roman" w:hAnsi="Times New Roman" w:cs="Times New Roman"/>
          <w:b/>
          <w:sz w:val="26"/>
          <w:szCs w:val="26"/>
        </w:rPr>
      </w:pPr>
    </w:p>
    <w:p w14:paraId="19CE2562" w14:textId="77777777" w:rsidR="00F46DA9" w:rsidRDefault="00F46DA9" w:rsidP="000C28AC">
      <w:pPr>
        <w:rPr>
          <w:rFonts w:ascii="Times New Roman" w:hAnsi="Times New Roman" w:cs="Times New Roman"/>
          <w:b/>
          <w:sz w:val="26"/>
          <w:szCs w:val="26"/>
        </w:rPr>
      </w:pPr>
    </w:p>
    <w:p w14:paraId="03AC1311" w14:textId="268A1180" w:rsidR="000C28AC" w:rsidRPr="00EC590E" w:rsidRDefault="00CE1A80" w:rsidP="00F46DA9">
      <w:pPr>
        <w:ind w:left="2160" w:firstLine="720"/>
        <w:rPr>
          <w:rFonts w:ascii="Times New Roman" w:hAnsi="Times New Roman" w:cs="Times New Roman"/>
          <w:b/>
          <w:sz w:val="26"/>
          <w:szCs w:val="26"/>
          <w:u w:val="single"/>
        </w:rPr>
      </w:pPr>
      <w:r w:rsidRPr="00EC590E">
        <w:rPr>
          <w:rFonts w:ascii="Times New Roman" w:hAnsi="Times New Roman" w:cs="Times New Roman"/>
          <w:b/>
          <w:sz w:val="26"/>
          <w:szCs w:val="26"/>
        </w:rPr>
        <w:lastRenderedPageBreak/>
        <w:t xml:space="preserve"> </w:t>
      </w:r>
      <w:r w:rsidR="000C28AC" w:rsidRPr="00EC590E">
        <w:rPr>
          <w:rFonts w:ascii="Times New Roman" w:hAnsi="Times New Roman" w:cs="Times New Roman"/>
          <w:b/>
          <w:sz w:val="26"/>
          <w:szCs w:val="26"/>
          <w:u w:val="single"/>
        </w:rPr>
        <w:t>Individual Reflective Report</w:t>
      </w:r>
    </w:p>
    <w:p w14:paraId="7B6435C9" w14:textId="77777777" w:rsidR="000C28AC" w:rsidRPr="00EC590E" w:rsidRDefault="000C28AC" w:rsidP="000C28AC">
      <w:pPr>
        <w:jc w:val="both"/>
        <w:rPr>
          <w:rFonts w:ascii="Times New Roman" w:hAnsi="Times New Roman" w:cs="Times New Roman"/>
          <w:sz w:val="26"/>
          <w:szCs w:val="26"/>
        </w:rPr>
      </w:pPr>
      <w:r w:rsidRPr="00EC590E">
        <w:rPr>
          <w:rFonts w:ascii="Times New Roman" w:hAnsi="Times New Roman" w:cs="Times New Roman"/>
          <w:sz w:val="26"/>
          <w:szCs w:val="26"/>
        </w:rPr>
        <w:t>This form is submitted by every member of your group and used to assess the level of teamwork in your group and the contribution of individuals. It may also form the basis of discussions which affect the grades received by individual group members.</w:t>
      </w:r>
    </w:p>
    <w:p w14:paraId="4E704C37" w14:textId="77777777" w:rsidR="00CA3F15" w:rsidRPr="00EC590E" w:rsidRDefault="00CA3F15" w:rsidP="000C28AC">
      <w:pPr>
        <w:jc w:val="both"/>
        <w:rPr>
          <w:rFonts w:ascii="Times New Roman" w:hAnsi="Times New Roman" w:cs="Times New Roman"/>
          <w:sz w:val="26"/>
          <w:szCs w:val="26"/>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3"/>
        <w:gridCol w:w="2555"/>
        <w:gridCol w:w="3060"/>
        <w:gridCol w:w="1440"/>
      </w:tblGrid>
      <w:tr w:rsidR="000C28AC" w:rsidRPr="00EC590E" w14:paraId="5F251DC1" w14:textId="77777777" w:rsidTr="00E24AA2">
        <w:tc>
          <w:tcPr>
            <w:tcW w:w="1873" w:type="dxa"/>
          </w:tcPr>
          <w:p w14:paraId="4528BEE9" w14:textId="77777777" w:rsidR="000C28AC" w:rsidRPr="00EC590E" w:rsidRDefault="000C28AC" w:rsidP="00E24AA2">
            <w:pPr>
              <w:rPr>
                <w:rFonts w:ascii="Times New Roman" w:hAnsi="Times New Roman" w:cs="Times New Roman"/>
                <w:sz w:val="26"/>
                <w:szCs w:val="26"/>
              </w:rPr>
            </w:pPr>
            <w:r w:rsidRPr="00EC590E">
              <w:rPr>
                <w:rFonts w:ascii="Times New Roman" w:hAnsi="Times New Roman" w:cs="Times New Roman"/>
                <w:sz w:val="26"/>
                <w:szCs w:val="26"/>
              </w:rPr>
              <w:t>Student Number</w:t>
            </w:r>
          </w:p>
        </w:tc>
        <w:tc>
          <w:tcPr>
            <w:tcW w:w="2555" w:type="dxa"/>
          </w:tcPr>
          <w:p w14:paraId="4730BDD2" w14:textId="77777777" w:rsidR="000C28AC" w:rsidRPr="00EC590E" w:rsidRDefault="000C28AC" w:rsidP="00E24AA2">
            <w:pPr>
              <w:rPr>
                <w:rFonts w:ascii="Times New Roman" w:hAnsi="Times New Roman" w:cs="Times New Roman"/>
                <w:sz w:val="26"/>
                <w:szCs w:val="26"/>
              </w:rPr>
            </w:pPr>
            <w:r w:rsidRPr="00EC590E">
              <w:rPr>
                <w:rFonts w:ascii="Times New Roman" w:hAnsi="Times New Roman" w:cs="Times New Roman"/>
                <w:sz w:val="26"/>
                <w:szCs w:val="26"/>
              </w:rPr>
              <w:t>First Name</w:t>
            </w:r>
          </w:p>
        </w:tc>
        <w:tc>
          <w:tcPr>
            <w:tcW w:w="3060" w:type="dxa"/>
          </w:tcPr>
          <w:p w14:paraId="33EEFE93" w14:textId="77777777" w:rsidR="000C28AC" w:rsidRPr="00EC590E" w:rsidRDefault="000C28AC" w:rsidP="00E24AA2">
            <w:pPr>
              <w:rPr>
                <w:rFonts w:ascii="Times New Roman" w:hAnsi="Times New Roman" w:cs="Times New Roman"/>
                <w:sz w:val="26"/>
                <w:szCs w:val="26"/>
              </w:rPr>
            </w:pPr>
            <w:r w:rsidRPr="00EC590E">
              <w:rPr>
                <w:rFonts w:ascii="Times New Roman" w:hAnsi="Times New Roman" w:cs="Times New Roman"/>
                <w:sz w:val="26"/>
                <w:szCs w:val="26"/>
              </w:rPr>
              <w:t>Last Name</w:t>
            </w:r>
          </w:p>
        </w:tc>
        <w:tc>
          <w:tcPr>
            <w:tcW w:w="1440" w:type="dxa"/>
          </w:tcPr>
          <w:p w14:paraId="72A92CB5" w14:textId="77777777" w:rsidR="000C28AC" w:rsidRPr="00EC590E" w:rsidRDefault="000C28AC" w:rsidP="00E24AA2">
            <w:pPr>
              <w:rPr>
                <w:rFonts w:ascii="Times New Roman" w:hAnsi="Times New Roman" w:cs="Times New Roman"/>
                <w:sz w:val="26"/>
                <w:szCs w:val="26"/>
              </w:rPr>
            </w:pPr>
            <w:r w:rsidRPr="00EC590E">
              <w:rPr>
                <w:rFonts w:ascii="Times New Roman" w:hAnsi="Times New Roman" w:cs="Times New Roman"/>
                <w:sz w:val="26"/>
                <w:szCs w:val="26"/>
              </w:rPr>
              <w:t>Group No</w:t>
            </w:r>
          </w:p>
        </w:tc>
      </w:tr>
      <w:tr w:rsidR="000C28AC" w:rsidRPr="00EC590E" w14:paraId="38FEBFE4" w14:textId="77777777" w:rsidTr="00E24AA2">
        <w:tc>
          <w:tcPr>
            <w:tcW w:w="1873" w:type="dxa"/>
          </w:tcPr>
          <w:p w14:paraId="2DF354A6" w14:textId="09B947BE" w:rsidR="000C28AC" w:rsidRPr="00EC590E" w:rsidRDefault="000C28AC" w:rsidP="00E24AA2">
            <w:pPr>
              <w:rPr>
                <w:rFonts w:ascii="Times New Roman" w:hAnsi="Times New Roman" w:cs="Times New Roman"/>
                <w:sz w:val="26"/>
                <w:szCs w:val="26"/>
              </w:rPr>
            </w:pPr>
            <w:r w:rsidRPr="00EC590E">
              <w:rPr>
                <w:rFonts w:ascii="Times New Roman" w:hAnsi="Times New Roman" w:cs="Times New Roman"/>
                <w:sz w:val="26"/>
                <w:szCs w:val="26"/>
              </w:rPr>
              <w:t>172</w:t>
            </w:r>
            <w:r w:rsidR="005869BF" w:rsidRPr="00EC590E">
              <w:rPr>
                <w:rFonts w:ascii="Times New Roman" w:hAnsi="Times New Roman" w:cs="Times New Roman"/>
                <w:sz w:val="26"/>
                <w:szCs w:val="26"/>
              </w:rPr>
              <w:t>1479</w:t>
            </w:r>
          </w:p>
        </w:tc>
        <w:tc>
          <w:tcPr>
            <w:tcW w:w="2555" w:type="dxa"/>
          </w:tcPr>
          <w:p w14:paraId="6B032E7B" w14:textId="64514BEC" w:rsidR="000C28AC" w:rsidRPr="00EC590E" w:rsidRDefault="005869BF" w:rsidP="00E24AA2">
            <w:pPr>
              <w:rPr>
                <w:rFonts w:ascii="Times New Roman" w:hAnsi="Times New Roman" w:cs="Times New Roman"/>
                <w:sz w:val="26"/>
                <w:szCs w:val="26"/>
              </w:rPr>
            </w:pPr>
            <w:r w:rsidRPr="00EC590E">
              <w:rPr>
                <w:rFonts w:ascii="Times New Roman" w:hAnsi="Times New Roman" w:cs="Times New Roman"/>
                <w:sz w:val="26"/>
                <w:szCs w:val="26"/>
              </w:rPr>
              <w:t>Prajwol</w:t>
            </w:r>
          </w:p>
        </w:tc>
        <w:tc>
          <w:tcPr>
            <w:tcW w:w="3060" w:type="dxa"/>
          </w:tcPr>
          <w:p w14:paraId="741B1E24" w14:textId="36E8603F" w:rsidR="000C28AC" w:rsidRPr="00EC590E" w:rsidRDefault="005869BF" w:rsidP="00E24AA2">
            <w:pPr>
              <w:rPr>
                <w:rFonts w:ascii="Times New Roman" w:hAnsi="Times New Roman" w:cs="Times New Roman"/>
                <w:sz w:val="26"/>
                <w:szCs w:val="26"/>
              </w:rPr>
            </w:pPr>
            <w:r w:rsidRPr="00EC590E">
              <w:rPr>
                <w:rFonts w:ascii="Times New Roman" w:hAnsi="Times New Roman" w:cs="Times New Roman"/>
                <w:sz w:val="26"/>
                <w:szCs w:val="26"/>
              </w:rPr>
              <w:t>Thapa</w:t>
            </w:r>
          </w:p>
        </w:tc>
        <w:tc>
          <w:tcPr>
            <w:tcW w:w="1440" w:type="dxa"/>
          </w:tcPr>
          <w:p w14:paraId="4F6035DA" w14:textId="77777777" w:rsidR="000C28AC" w:rsidRPr="00EC590E" w:rsidRDefault="00D1649B" w:rsidP="00E24AA2">
            <w:pPr>
              <w:rPr>
                <w:rFonts w:ascii="Times New Roman" w:hAnsi="Times New Roman" w:cs="Times New Roman"/>
                <w:sz w:val="26"/>
                <w:szCs w:val="26"/>
              </w:rPr>
            </w:pPr>
            <w:r w:rsidRPr="00EC590E">
              <w:rPr>
                <w:rFonts w:ascii="Times New Roman" w:hAnsi="Times New Roman" w:cs="Times New Roman"/>
                <w:sz w:val="26"/>
                <w:szCs w:val="26"/>
              </w:rPr>
              <w:t>1</w:t>
            </w:r>
          </w:p>
        </w:tc>
      </w:tr>
    </w:tbl>
    <w:p w14:paraId="2014638C" w14:textId="77777777" w:rsidR="000C28AC" w:rsidRPr="00EC590E" w:rsidRDefault="000C28AC" w:rsidP="000C28AC">
      <w:pPr>
        <w:jc w:val="both"/>
        <w:rPr>
          <w:rFonts w:ascii="Times New Roman" w:hAnsi="Times New Roman" w:cs="Times New Roman"/>
        </w:rPr>
      </w:pPr>
    </w:p>
    <w:p w14:paraId="14F6A4EA" w14:textId="4DB3DB9C" w:rsidR="00066ECD" w:rsidRDefault="008A40F7" w:rsidP="00732E2C">
      <w:pPr>
        <w:suppressAutoHyphens/>
        <w:spacing w:after="120"/>
        <w:jc w:val="both"/>
        <w:rPr>
          <w:rFonts w:ascii="Times New Roman" w:eastAsia="Times New Roman" w:hAnsi="Times New Roman" w:cs="Times New Roman"/>
          <w:bCs/>
          <w:sz w:val="26"/>
          <w:szCs w:val="26"/>
          <w:lang w:eastAsia="ar-SA"/>
        </w:rPr>
      </w:pPr>
      <w:r w:rsidRPr="00EC590E">
        <w:rPr>
          <w:rFonts w:ascii="Times New Roman" w:eastAsia="Times New Roman" w:hAnsi="Times New Roman" w:cs="Times New Roman"/>
          <w:bCs/>
          <w:sz w:val="26"/>
          <w:szCs w:val="26"/>
          <w:lang w:eastAsia="ar-SA"/>
        </w:rPr>
        <w:t xml:space="preserve">University of Bedfordshire has given </w:t>
      </w:r>
      <w:r w:rsidR="00E4100C" w:rsidRPr="00EC590E">
        <w:rPr>
          <w:rFonts w:ascii="Times New Roman" w:eastAsia="Times New Roman" w:hAnsi="Times New Roman" w:cs="Times New Roman"/>
          <w:bCs/>
          <w:sz w:val="26"/>
          <w:szCs w:val="26"/>
          <w:lang w:eastAsia="ar-SA"/>
        </w:rPr>
        <w:t xml:space="preserve">us the assignment of developing </w:t>
      </w:r>
      <w:r w:rsidRPr="00EC590E">
        <w:rPr>
          <w:rFonts w:ascii="Times New Roman" w:eastAsia="Times New Roman" w:hAnsi="Times New Roman" w:cs="Times New Roman"/>
          <w:bCs/>
          <w:sz w:val="26"/>
          <w:szCs w:val="26"/>
          <w:lang w:eastAsia="ar-SA"/>
        </w:rPr>
        <w:t xml:space="preserve">Student Information Kiosk </w:t>
      </w:r>
      <w:r w:rsidR="00E4100C" w:rsidRPr="00EC590E">
        <w:rPr>
          <w:rFonts w:ascii="Times New Roman" w:eastAsia="Times New Roman" w:hAnsi="Times New Roman" w:cs="Times New Roman"/>
          <w:bCs/>
          <w:sz w:val="26"/>
          <w:szCs w:val="26"/>
          <w:lang w:eastAsia="ar-SA"/>
        </w:rPr>
        <w:t xml:space="preserve">Software in Level – 5 Semester II. </w:t>
      </w:r>
      <w:r w:rsidR="00D55A3D" w:rsidRPr="00EC590E">
        <w:rPr>
          <w:rFonts w:ascii="Times New Roman" w:eastAsia="Times New Roman" w:hAnsi="Times New Roman" w:cs="Times New Roman"/>
          <w:bCs/>
          <w:sz w:val="26"/>
          <w:szCs w:val="26"/>
          <w:lang w:eastAsia="ar-SA"/>
        </w:rPr>
        <w:t>Student Information Kiosk will help the student as well as people</w:t>
      </w:r>
      <w:r w:rsidR="00066ECD">
        <w:rPr>
          <w:rFonts w:ascii="Times New Roman" w:eastAsia="Times New Roman" w:hAnsi="Times New Roman" w:cs="Times New Roman"/>
          <w:bCs/>
          <w:sz w:val="26"/>
          <w:szCs w:val="26"/>
          <w:lang w:eastAsia="ar-SA"/>
        </w:rPr>
        <w:t xml:space="preserve"> of that community</w:t>
      </w:r>
      <w:r w:rsidR="00D55A3D" w:rsidRPr="00EC590E">
        <w:rPr>
          <w:rFonts w:ascii="Times New Roman" w:eastAsia="Times New Roman" w:hAnsi="Times New Roman" w:cs="Times New Roman"/>
          <w:bCs/>
          <w:sz w:val="26"/>
          <w:szCs w:val="26"/>
          <w:lang w:eastAsia="ar-SA"/>
        </w:rPr>
        <w:t xml:space="preserve"> by making them aware of events occurring in both inside campus premises and within community.</w:t>
      </w:r>
      <w:r w:rsidR="00066ECD">
        <w:rPr>
          <w:rFonts w:ascii="Times New Roman" w:eastAsia="Times New Roman" w:hAnsi="Times New Roman" w:cs="Times New Roman"/>
          <w:bCs/>
          <w:sz w:val="26"/>
          <w:szCs w:val="26"/>
          <w:lang w:eastAsia="ar-SA"/>
        </w:rPr>
        <w:t xml:space="preserve"> Along with that they can get the information of University and its campuses.</w:t>
      </w:r>
    </w:p>
    <w:p w14:paraId="281C9ECA" w14:textId="77777777" w:rsidR="008F5E8D" w:rsidRPr="00EC590E" w:rsidRDefault="008F5E8D" w:rsidP="00732E2C">
      <w:pPr>
        <w:suppressAutoHyphens/>
        <w:spacing w:after="120"/>
        <w:jc w:val="both"/>
        <w:rPr>
          <w:rFonts w:ascii="Times New Roman" w:eastAsia="Times New Roman" w:hAnsi="Times New Roman" w:cs="Times New Roman"/>
          <w:bCs/>
          <w:sz w:val="26"/>
          <w:szCs w:val="26"/>
          <w:lang w:eastAsia="ar-SA"/>
        </w:rPr>
      </w:pPr>
    </w:p>
    <w:p w14:paraId="2689C872" w14:textId="3238EE54" w:rsidR="005D09CE" w:rsidRPr="0007649A" w:rsidRDefault="002140E0" w:rsidP="0007649A">
      <w:pPr>
        <w:suppressAutoHyphens/>
        <w:spacing w:after="120"/>
        <w:jc w:val="both"/>
        <w:rPr>
          <w:rFonts w:ascii="Times New Roman" w:eastAsia="Times New Roman" w:hAnsi="Times New Roman" w:cs="Times New Roman"/>
          <w:bCs/>
          <w:sz w:val="26"/>
          <w:szCs w:val="26"/>
          <w:lang w:eastAsia="ar-SA"/>
        </w:rPr>
      </w:pPr>
      <w:r w:rsidRPr="00EC590E">
        <w:rPr>
          <w:rFonts w:ascii="Times New Roman" w:eastAsia="Times New Roman" w:hAnsi="Times New Roman" w:cs="Times New Roman"/>
          <w:bCs/>
          <w:sz w:val="26"/>
          <w:szCs w:val="26"/>
          <w:lang w:eastAsia="ar-SA"/>
        </w:rPr>
        <w:t xml:space="preserve">As this assignment is group </w:t>
      </w:r>
      <w:r w:rsidR="00D933C5" w:rsidRPr="00EC590E">
        <w:rPr>
          <w:rFonts w:ascii="Times New Roman" w:eastAsia="Times New Roman" w:hAnsi="Times New Roman" w:cs="Times New Roman"/>
          <w:bCs/>
          <w:sz w:val="26"/>
          <w:szCs w:val="26"/>
          <w:lang w:eastAsia="ar-SA"/>
        </w:rPr>
        <w:t>assignment, I am</w:t>
      </w:r>
      <w:r w:rsidR="003A7770">
        <w:rPr>
          <w:rFonts w:ascii="Times New Roman" w:eastAsia="Times New Roman" w:hAnsi="Times New Roman" w:cs="Times New Roman"/>
          <w:bCs/>
          <w:sz w:val="26"/>
          <w:szCs w:val="26"/>
          <w:lang w:eastAsia="ar-SA"/>
        </w:rPr>
        <w:t xml:space="preserve"> very</w:t>
      </w:r>
      <w:r w:rsidR="00D933C5" w:rsidRPr="00EC590E">
        <w:rPr>
          <w:rFonts w:ascii="Times New Roman" w:eastAsia="Times New Roman" w:hAnsi="Times New Roman" w:cs="Times New Roman"/>
          <w:bCs/>
          <w:sz w:val="26"/>
          <w:szCs w:val="26"/>
          <w:lang w:eastAsia="ar-SA"/>
        </w:rPr>
        <w:t xml:space="preserve"> glad to </w:t>
      </w:r>
      <w:r w:rsidR="00560D38" w:rsidRPr="00EC590E">
        <w:rPr>
          <w:rFonts w:ascii="Times New Roman" w:eastAsia="Times New Roman" w:hAnsi="Times New Roman" w:cs="Times New Roman"/>
          <w:bCs/>
          <w:sz w:val="26"/>
          <w:szCs w:val="26"/>
          <w:lang w:eastAsia="ar-SA"/>
        </w:rPr>
        <w:t>have Kshitij</w:t>
      </w:r>
      <w:r w:rsidR="00985C22">
        <w:rPr>
          <w:rFonts w:ascii="Times New Roman" w:eastAsia="Times New Roman" w:hAnsi="Times New Roman" w:cs="Times New Roman"/>
          <w:bCs/>
          <w:sz w:val="26"/>
          <w:szCs w:val="26"/>
          <w:lang w:eastAsia="ar-SA"/>
        </w:rPr>
        <w:t xml:space="preserve"> Bajagain</w:t>
      </w:r>
      <w:r w:rsidR="00985C22" w:rsidRPr="00EC590E">
        <w:rPr>
          <w:rFonts w:ascii="Times New Roman" w:eastAsia="Times New Roman" w:hAnsi="Times New Roman" w:cs="Times New Roman"/>
          <w:bCs/>
          <w:sz w:val="26"/>
          <w:szCs w:val="26"/>
          <w:lang w:eastAsia="ar-SA"/>
        </w:rPr>
        <w:t xml:space="preserve"> </w:t>
      </w:r>
      <w:r w:rsidR="00D933C5" w:rsidRPr="00EC590E">
        <w:rPr>
          <w:rFonts w:ascii="Times New Roman" w:eastAsia="Times New Roman" w:hAnsi="Times New Roman" w:cs="Times New Roman"/>
          <w:bCs/>
          <w:sz w:val="26"/>
          <w:szCs w:val="26"/>
          <w:lang w:eastAsia="ar-SA"/>
        </w:rPr>
        <w:t xml:space="preserve">Lokendra Dangi, Buddha Lama, </w:t>
      </w:r>
      <w:r w:rsidR="00985C22">
        <w:rPr>
          <w:rFonts w:ascii="Times New Roman" w:eastAsia="Times New Roman" w:hAnsi="Times New Roman" w:cs="Times New Roman"/>
          <w:bCs/>
          <w:sz w:val="26"/>
          <w:szCs w:val="26"/>
          <w:lang w:eastAsia="ar-SA"/>
        </w:rPr>
        <w:t xml:space="preserve">and </w:t>
      </w:r>
      <w:r w:rsidR="00D933C5" w:rsidRPr="00EC590E">
        <w:rPr>
          <w:rFonts w:ascii="Times New Roman" w:eastAsia="Times New Roman" w:hAnsi="Times New Roman" w:cs="Times New Roman"/>
          <w:bCs/>
          <w:sz w:val="26"/>
          <w:szCs w:val="26"/>
          <w:lang w:eastAsia="ar-SA"/>
        </w:rPr>
        <w:t xml:space="preserve">Prabin Chapagain as my team partners and share my knowledge with them. It was really a new experience for me to work in this project and with such talented friends as group partner. </w:t>
      </w:r>
      <w:r w:rsidR="0023517A">
        <w:rPr>
          <w:rFonts w:ascii="Times New Roman" w:eastAsia="Times New Roman" w:hAnsi="Times New Roman" w:cs="Times New Roman"/>
          <w:bCs/>
          <w:sz w:val="26"/>
          <w:szCs w:val="26"/>
          <w:lang w:eastAsia="ar-SA"/>
        </w:rPr>
        <w:t xml:space="preserve">At </w:t>
      </w:r>
      <w:r w:rsidR="00822D30">
        <w:rPr>
          <w:rFonts w:ascii="Times New Roman" w:eastAsia="Times New Roman" w:hAnsi="Times New Roman" w:cs="Times New Roman"/>
          <w:bCs/>
          <w:sz w:val="26"/>
          <w:szCs w:val="26"/>
          <w:lang w:eastAsia="ar-SA"/>
        </w:rPr>
        <w:t>first,</w:t>
      </w:r>
      <w:r w:rsidR="0023517A">
        <w:rPr>
          <w:rFonts w:ascii="Times New Roman" w:eastAsia="Times New Roman" w:hAnsi="Times New Roman" w:cs="Times New Roman"/>
          <w:bCs/>
          <w:sz w:val="26"/>
          <w:szCs w:val="26"/>
          <w:lang w:eastAsia="ar-SA"/>
        </w:rPr>
        <w:t xml:space="preserve"> I was in confusion </w:t>
      </w:r>
      <w:proofErr w:type="gramStart"/>
      <w:r w:rsidR="0023517A">
        <w:rPr>
          <w:rFonts w:ascii="Times New Roman" w:eastAsia="Times New Roman" w:hAnsi="Times New Roman" w:cs="Times New Roman"/>
          <w:bCs/>
          <w:sz w:val="26"/>
          <w:szCs w:val="26"/>
          <w:lang w:eastAsia="ar-SA"/>
        </w:rPr>
        <w:t>If</w:t>
      </w:r>
      <w:proofErr w:type="gramEnd"/>
      <w:r w:rsidR="0023517A">
        <w:rPr>
          <w:rFonts w:ascii="Times New Roman" w:eastAsia="Times New Roman" w:hAnsi="Times New Roman" w:cs="Times New Roman"/>
          <w:bCs/>
          <w:sz w:val="26"/>
          <w:szCs w:val="26"/>
          <w:lang w:eastAsia="ar-SA"/>
        </w:rPr>
        <w:t xml:space="preserve"> I can work properly in group or not but </w:t>
      </w:r>
      <w:r w:rsidR="0023517A" w:rsidRPr="00EC590E">
        <w:rPr>
          <w:rFonts w:ascii="Times New Roman" w:eastAsia="Times New Roman" w:hAnsi="Times New Roman" w:cs="Times New Roman"/>
          <w:bCs/>
          <w:sz w:val="26"/>
          <w:szCs w:val="26"/>
          <w:lang w:eastAsia="ar-SA"/>
        </w:rPr>
        <w:t xml:space="preserve">working with team members made </w:t>
      </w:r>
      <w:r w:rsidR="0023517A">
        <w:rPr>
          <w:rFonts w:ascii="Times New Roman" w:eastAsia="Times New Roman" w:hAnsi="Times New Roman" w:cs="Times New Roman"/>
          <w:bCs/>
          <w:sz w:val="26"/>
          <w:szCs w:val="26"/>
          <w:lang w:eastAsia="ar-SA"/>
        </w:rPr>
        <w:t xml:space="preserve">my </w:t>
      </w:r>
      <w:r w:rsidR="0023517A" w:rsidRPr="00EC590E">
        <w:rPr>
          <w:rFonts w:ascii="Times New Roman" w:eastAsia="Times New Roman" w:hAnsi="Times New Roman" w:cs="Times New Roman"/>
          <w:bCs/>
          <w:sz w:val="26"/>
          <w:szCs w:val="26"/>
          <w:lang w:eastAsia="ar-SA"/>
        </w:rPr>
        <w:t>work easy and smooth.</w:t>
      </w:r>
      <w:r w:rsidR="00822D30">
        <w:rPr>
          <w:rFonts w:ascii="Times New Roman" w:eastAsia="Times New Roman" w:hAnsi="Times New Roman" w:cs="Times New Roman"/>
          <w:bCs/>
          <w:sz w:val="26"/>
          <w:szCs w:val="26"/>
          <w:lang w:eastAsia="ar-SA"/>
        </w:rPr>
        <w:t xml:space="preserve"> With our frequently group meeting we discussed all requirements of the project and</w:t>
      </w:r>
      <w:r w:rsidR="008F5E8D" w:rsidRPr="00EC590E">
        <w:rPr>
          <w:rFonts w:ascii="Times New Roman" w:eastAsia="Times New Roman" w:hAnsi="Times New Roman" w:cs="Times New Roman"/>
          <w:bCs/>
          <w:sz w:val="26"/>
          <w:szCs w:val="26"/>
          <w:lang w:eastAsia="ar-SA"/>
        </w:rPr>
        <w:t xml:space="preserve"> sliced </w:t>
      </w:r>
      <w:r w:rsidR="00822D30">
        <w:rPr>
          <w:rFonts w:ascii="Times New Roman" w:eastAsia="Times New Roman" w:hAnsi="Times New Roman" w:cs="Times New Roman"/>
          <w:bCs/>
          <w:sz w:val="26"/>
          <w:szCs w:val="26"/>
          <w:lang w:eastAsia="ar-SA"/>
        </w:rPr>
        <w:t xml:space="preserve">all </w:t>
      </w:r>
      <w:r w:rsidR="008F5E8D" w:rsidRPr="00EC590E">
        <w:rPr>
          <w:rFonts w:ascii="Times New Roman" w:eastAsia="Times New Roman" w:hAnsi="Times New Roman" w:cs="Times New Roman"/>
          <w:bCs/>
          <w:sz w:val="26"/>
          <w:szCs w:val="26"/>
          <w:lang w:eastAsia="ar-SA"/>
        </w:rPr>
        <w:t xml:space="preserve">the work into equal portion for every team </w:t>
      </w:r>
      <w:r w:rsidR="00D933C5" w:rsidRPr="00EC590E">
        <w:rPr>
          <w:rFonts w:ascii="Times New Roman" w:eastAsia="Times New Roman" w:hAnsi="Times New Roman" w:cs="Times New Roman"/>
          <w:bCs/>
          <w:sz w:val="26"/>
          <w:szCs w:val="26"/>
          <w:lang w:eastAsia="ar-SA"/>
        </w:rPr>
        <w:t>member</w:t>
      </w:r>
      <w:r w:rsidR="008F5E8D" w:rsidRPr="00EC590E">
        <w:rPr>
          <w:rFonts w:ascii="Times New Roman" w:eastAsia="Times New Roman" w:hAnsi="Times New Roman" w:cs="Times New Roman"/>
          <w:bCs/>
          <w:sz w:val="26"/>
          <w:szCs w:val="26"/>
          <w:lang w:eastAsia="ar-SA"/>
        </w:rPr>
        <w:t xml:space="preserve"> in every sector of development. </w:t>
      </w:r>
      <w:r w:rsidR="00D933C5" w:rsidRPr="00EC590E">
        <w:rPr>
          <w:rFonts w:ascii="Times New Roman" w:eastAsia="Times New Roman" w:hAnsi="Times New Roman" w:cs="Times New Roman"/>
          <w:bCs/>
          <w:sz w:val="26"/>
          <w:szCs w:val="26"/>
          <w:lang w:eastAsia="ar-SA"/>
        </w:rPr>
        <w:t>Our good group coordination and routinely scheduled team meeting and division of work in each member equally was the key of our software development.</w:t>
      </w:r>
      <w:r w:rsidR="00CA3F15" w:rsidRPr="00EC590E">
        <w:rPr>
          <w:rFonts w:ascii="Times New Roman" w:eastAsia="Times New Roman" w:hAnsi="Times New Roman" w:cs="Times New Roman"/>
          <w:b/>
          <w:bCs/>
          <w:sz w:val="30"/>
          <w:szCs w:val="30"/>
          <w:lang w:eastAsia="ar-SA"/>
        </w:rPr>
        <w:t xml:space="preserve">                  </w:t>
      </w:r>
      <w:r w:rsidR="0007649A">
        <w:rPr>
          <w:rFonts w:ascii="Times New Roman" w:eastAsia="Times New Roman" w:hAnsi="Times New Roman" w:cs="Times New Roman"/>
          <w:b/>
          <w:bCs/>
          <w:sz w:val="30"/>
          <w:szCs w:val="30"/>
          <w:lang w:eastAsia="ar-SA"/>
        </w:rPr>
        <w:t xml:space="preserve">                               </w:t>
      </w:r>
    </w:p>
    <w:p w14:paraId="0C4EDD3B" w14:textId="4D3FE039" w:rsidR="007D6FDB" w:rsidRPr="00EC590E" w:rsidRDefault="00CA3F15" w:rsidP="0080366F">
      <w:pPr>
        <w:suppressAutoHyphens/>
        <w:spacing w:after="120"/>
        <w:rPr>
          <w:rFonts w:ascii="Times New Roman" w:eastAsia="Times New Roman" w:hAnsi="Times New Roman" w:cs="Times New Roman"/>
          <w:b/>
          <w:bCs/>
          <w:sz w:val="30"/>
          <w:szCs w:val="30"/>
          <w:lang w:eastAsia="ar-SA"/>
        </w:rPr>
      </w:pPr>
      <w:r w:rsidRPr="00EC590E">
        <w:rPr>
          <w:rFonts w:ascii="Times New Roman" w:eastAsia="Times New Roman" w:hAnsi="Times New Roman" w:cs="Times New Roman"/>
          <w:b/>
          <w:bCs/>
          <w:sz w:val="30"/>
          <w:szCs w:val="30"/>
          <w:lang w:eastAsia="ar-SA"/>
        </w:rPr>
        <w:t xml:space="preserve">Work Division </w:t>
      </w:r>
    </w:p>
    <w:p w14:paraId="4889D901" w14:textId="77777777" w:rsidR="0080366F" w:rsidRPr="00EC590E" w:rsidRDefault="007C1833" w:rsidP="0080366F">
      <w:pPr>
        <w:suppressAutoHyphens/>
        <w:spacing w:after="120"/>
        <w:rPr>
          <w:rFonts w:ascii="Times New Roman" w:eastAsia="Times New Roman" w:hAnsi="Times New Roman" w:cs="Times New Roman"/>
          <w:bCs/>
          <w:sz w:val="26"/>
          <w:szCs w:val="26"/>
          <w:lang w:eastAsia="ar-SA"/>
        </w:rPr>
      </w:pPr>
      <w:r w:rsidRPr="00EC590E">
        <w:rPr>
          <w:rFonts w:ascii="Times New Roman" w:eastAsia="Times New Roman" w:hAnsi="Times New Roman" w:cs="Times New Roman"/>
          <w:bCs/>
          <w:sz w:val="26"/>
          <w:szCs w:val="26"/>
          <w:lang w:eastAsia="ar-SA"/>
        </w:rPr>
        <w:t xml:space="preserve"> </w:t>
      </w:r>
      <w:r w:rsidR="0080366F" w:rsidRPr="00EC590E">
        <w:rPr>
          <w:rFonts w:ascii="Times New Roman" w:eastAsia="Times New Roman" w:hAnsi="Times New Roman" w:cs="Times New Roman"/>
          <w:bCs/>
          <w:sz w:val="26"/>
          <w:szCs w:val="26"/>
          <w:lang w:eastAsia="ar-SA"/>
        </w:rPr>
        <w:t xml:space="preserve"> </w:t>
      </w:r>
    </w:p>
    <w:tbl>
      <w:tblPr>
        <w:tblStyle w:val="TableGrid"/>
        <w:tblW w:w="10037" w:type="dxa"/>
        <w:tblLook w:val="04A0" w:firstRow="1" w:lastRow="0" w:firstColumn="1" w:lastColumn="0" w:noHBand="0" w:noVBand="1"/>
      </w:tblPr>
      <w:tblGrid>
        <w:gridCol w:w="1140"/>
        <w:gridCol w:w="1814"/>
        <w:gridCol w:w="3939"/>
        <w:gridCol w:w="3144"/>
      </w:tblGrid>
      <w:tr w:rsidR="001D7929" w14:paraId="1B4F3894" w14:textId="77777777" w:rsidTr="00083D11">
        <w:trPr>
          <w:trHeight w:val="830"/>
        </w:trPr>
        <w:tc>
          <w:tcPr>
            <w:tcW w:w="1140" w:type="dxa"/>
          </w:tcPr>
          <w:p w14:paraId="0A62E45C" w14:textId="77777777" w:rsidR="001D7929" w:rsidRPr="009C3E35" w:rsidRDefault="001D7929" w:rsidP="00083D11">
            <w:pPr>
              <w:suppressAutoHyphens/>
              <w:spacing w:after="120"/>
              <w:rPr>
                <w:rFonts w:eastAsia="Times New Roman"/>
                <w:b/>
                <w:bCs/>
                <w:sz w:val="26"/>
                <w:szCs w:val="26"/>
                <w:lang w:eastAsia="ar-SA"/>
              </w:rPr>
            </w:pPr>
            <w:r>
              <w:rPr>
                <w:rFonts w:eastAsia="Times New Roman"/>
                <w:b/>
                <w:bCs/>
                <w:sz w:val="26"/>
                <w:szCs w:val="26"/>
                <w:lang w:eastAsia="ar-SA"/>
              </w:rPr>
              <w:t xml:space="preserve">   </w:t>
            </w:r>
            <w:r w:rsidRPr="009C3E35">
              <w:rPr>
                <w:rFonts w:eastAsia="Times New Roman"/>
                <w:b/>
                <w:bCs/>
                <w:sz w:val="26"/>
                <w:szCs w:val="26"/>
                <w:lang w:eastAsia="ar-SA"/>
              </w:rPr>
              <w:t>S. N.</w:t>
            </w:r>
          </w:p>
        </w:tc>
        <w:tc>
          <w:tcPr>
            <w:tcW w:w="1814" w:type="dxa"/>
          </w:tcPr>
          <w:p w14:paraId="0EDF62CF" w14:textId="77777777" w:rsidR="001D7929" w:rsidRPr="009C3E35" w:rsidRDefault="001D7929" w:rsidP="00083D11">
            <w:pPr>
              <w:suppressAutoHyphens/>
              <w:spacing w:after="120"/>
              <w:rPr>
                <w:rFonts w:eastAsia="Times New Roman"/>
                <w:b/>
                <w:bCs/>
                <w:sz w:val="26"/>
                <w:szCs w:val="26"/>
                <w:lang w:eastAsia="ar-SA"/>
              </w:rPr>
            </w:pPr>
            <w:r w:rsidRPr="009C3E35">
              <w:rPr>
                <w:rFonts w:eastAsia="Times New Roman"/>
                <w:b/>
                <w:bCs/>
                <w:sz w:val="26"/>
                <w:szCs w:val="26"/>
                <w:lang w:eastAsia="ar-SA"/>
              </w:rPr>
              <w:t xml:space="preserve">       Name</w:t>
            </w:r>
          </w:p>
        </w:tc>
        <w:tc>
          <w:tcPr>
            <w:tcW w:w="3939" w:type="dxa"/>
          </w:tcPr>
          <w:p w14:paraId="2ADE5A52" w14:textId="77777777" w:rsidR="001D7929" w:rsidRDefault="001D7929" w:rsidP="00083D11">
            <w:pPr>
              <w:suppressAutoHyphens/>
              <w:spacing w:after="120"/>
              <w:rPr>
                <w:rFonts w:eastAsia="Times New Roman"/>
                <w:b/>
                <w:bCs/>
                <w:sz w:val="26"/>
                <w:szCs w:val="26"/>
                <w:lang w:eastAsia="ar-SA"/>
              </w:rPr>
            </w:pPr>
            <w:r w:rsidRPr="009C3E35">
              <w:rPr>
                <w:rFonts w:eastAsia="Times New Roman"/>
                <w:b/>
                <w:bCs/>
                <w:sz w:val="26"/>
                <w:szCs w:val="26"/>
                <w:lang w:eastAsia="ar-SA"/>
              </w:rPr>
              <w:t xml:space="preserve">       </w:t>
            </w:r>
            <w:r>
              <w:rPr>
                <w:rFonts w:eastAsia="Times New Roman"/>
                <w:b/>
                <w:bCs/>
                <w:sz w:val="26"/>
                <w:szCs w:val="26"/>
                <w:lang w:eastAsia="ar-SA"/>
              </w:rPr>
              <w:t xml:space="preserve">          </w:t>
            </w:r>
            <w:r w:rsidRPr="009C3E35">
              <w:rPr>
                <w:rFonts w:eastAsia="Times New Roman"/>
                <w:b/>
                <w:bCs/>
                <w:sz w:val="26"/>
                <w:szCs w:val="26"/>
                <w:lang w:eastAsia="ar-SA"/>
              </w:rPr>
              <w:t xml:space="preserve"> GUI &amp;  </w:t>
            </w:r>
            <w:r>
              <w:rPr>
                <w:rFonts w:eastAsia="Times New Roman"/>
                <w:b/>
                <w:bCs/>
                <w:sz w:val="26"/>
                <w:szCs w:val="26"/>
                <w:lang w:eastAsia="ar-SA"/>
              </w:rPr>
              <w:t xml:space="preserve">                         </w:t>
            </w:r>
          </w:p>
          <w:p w14:paraId="2F3BBB54" w14:textId="77777777" w:rsidR="001D7929" w:rsidRPr="009C3E35" w:rsidRDefault="001D7929" w:rsidP="00083D11">
            <w:pPr>
              <w:suppressAutoHyphens/>
              <w:spacing w:after="120"/>
              <w:rPr>
                <w:rFonts w:eastAsia="Times New Roman"/>
                <w:b/>
                <w:bCs/>
                <w:sz w:val="26"/>
                <w:szCs w:val="26"/>
                <w:lang w:eastAsia="ar-SA"/>
              </w:rPr>
            </w:pPr>
            <w:r>
              <w:rPr>
                <w:rFonts w:eastAsia="Times New Roman"/>
                <w:b/>
                <w:bCs/>
                <w:sz w:val="26"/>
                <w:szCs w:val="26"/>
                <w:lang w:eastAsia="ar-SA"/>
              </w:rPr>
              <w:t xml:space="preserve">       </w:t>
            </w:r>
            <w:r w:rsidRPr="009C3E35">
              <w:rPr>
                <w:rFonts w:eastAsia="Times New Roman"/>
                <w:b/>
                <w:bCs/>
                <w:sz w:val="26"/>
                <w:szCs w:val="26"/>
                <w:lang w:eastAsia="ar-SA"/>
              </w:rPr>
              <w:t xml:space="preserve">    </w:t>
            </w:r>
            <w:r>
              <w:rPr>
                <w:rFonts w:eastAsia="Times New Roman"/>
                <w:b/>
                <w:bCs/>
                <w:sz w:val="26"/>
                <w:szCs w:val="26"/>
                <w:lang w:eastAsia="ar-SA"/>
              </w:rPr>
              <w:t xml:space="preserve"> </w:t>
            </w:r>
            <w:r w:rsidRPr="009C3E35">
              <w:rPr>
                <w:rFonts w:eastAsia="Times New Roman"/>
                <w:b/>
                <w:bCs/>
                <w:sz w:val="26"/>
                <w:szCs w:val="26"/>
                <w:lang w:eastAsia="ar-SA"/>
              </w:rPr>
              <w:t>Implementation</w:t>
            </w:r>
          </w:p>
        </w:tc>
        <w:tc>
          <w:tcPr>
            <w:tcW w:w="3144" w:type="dxa"/>
          </w:tcPr>
          <w:p w14:paraId="218E608E" w14:textId="77777777" w:rsidR="001D7929" w:rsidRDefault="001D7929" w:rsidP="00083D11">
            <w:pPr>
              <w:suppressAutoHyphens/>
              <w:spacing w:after="120"/>
              <w:rPr>
                <w:rFonts w:eastAsia="Times New Roman"/>
                <w:b/>
                <w:bCs/>
                <w:sz w:val="26"/>
                <w:szCs w:val="26"/>
                <w:lang w:eastAsia="ar-SA"/>
              </w:rPr>
            </w:pPr>
            <w:r w:rsidRPr="009C3E35">
              <w:rPr>
                <w:rFonts w:eastAsia="Times New Roman"/>
                <w:b/>
                <w:bCs/>
                <w:sz w:val="26"/>
                <w:szCs w:val="26"/>
                <w:lang w:eastAsia="ar-SA"/>
              </w:rPr>
              <w:t xml:space="preserve">  </w:t>
            </w:r>
            <w:r>
              <w:rPr>
                <w:rFonts w:eastAsia="Times New Roman"/>
                <w:b/>
                <w:bCs/>
                <w:sz w:val="26"/>
                <w:szCs w:val="26"/>
                <w:lang w:eastAsia="ar-SA"/>
              </w:rPr>
              <w:t xml:space="preserve">      </w:t>
            </w:r>
            <w:r w:rsidRPr="009C3E35">
              <w:rPr>
                <w:rFonts w:eastAsia="Times New Roman"/>
                <w:b/>
                <w:bCs/>
                <w:sz w:val="26"/>
                <w:szCs w:val="26"/>
                <w:lang w:eastAsia="ar-SA"/>
              </w:rPr>
              <w:t xml:space="preserve">Diagrams &amp;    </w:t>
            </w:r>
            <w:r>
              <w:rPr>
                <w:rFonts w:eastAsia="Times New Roman"/>
                <w:b/>
                <w:bCs/>
                <w:sz w:val="26"/>
                <w:szCs w:val="26"/>
                <w:lang w:eastAsia="ar-SA"/>
              </w:rPr>
              <w:t xml:space="preserve">  </w:t>
            </w:r>
          </w:p>
          <w:p w14:paraId="6E1AF5A9" w14:textId="77777777" w:rsidR="001D7929" w:rsidRDefault="001D7929" w:rsidP="00083D11">
            <w:pPr>
              <w:suppressAutoHyphens/>
              <w:spacing w:after="120"/>
              <w:rPr>
                <w:rFonts w:eastAsia="Times New Roman"/>
                <w:bCs/>
                <w:sz w:val="26"/>
                <w:szCs w:val="26"/>
                <w:lang w:eastAsia="ar-SA"/>
              </w:rPr>
            </w:pPr>
            <w:r>
              <w:rPr>
                <w:rFonts w:eastAsia="Times New Roman"/>
                <w:b/>
                <w:bCs/>
                <w:sz w:val="26"/>
                <w:szCs w:val="26"/>
                <w:lang w:eastAsia="ar-SA"/>
              </w:rPr>
              <w:t xml:space="preserve">      </w:t>
            </w:r>
            <w:r w:rsidRPr="009C3E35">
              <w:rPr>
                <w:rFonts w:eastAsia="Times New Roman"/>
                <w:b/>
                <w:bCs/>
                <w:sz w:val="26"/>
                <w:szCs w:val="26"/>
                <w:lang w:eastAsia="ar-SA"/>
              </w:rPr>
              <w:t>Documentation</w:t>
            </w:r>
          </w:p>
        </w:tc>
      </w:tr>
      <w:tr w:rsidR="001D7929" w14:paraId="0226BB03" w14:textId="77777777" w:rsidTr="00083D11">
        <w:trPr>
          <w:trHeight w:val="1322"/>
        </w:trPr>
        <w:tc>
          <w:tcPr>
            <w:tcW w:w="1140" w:type="dxa"/>
          </w:tcPr>
          <w:p w14:paraId="493A33B2" w14:textId="77777777" w:rsidR="001D7929" w:rsidRDefault="001D7929" w:rsidP="00083D11">
            <w:pPr>
              <w:suppressAutoHyphens/>
              <w:spacing w:after="120"/>
              <w:rPr>
                <w:rFonts w:eastAsia="Times New Roman"/>
                <w:bCs/>
                <w:sz w:val="26"/>
                <w:szCs w:val="26"/>
                <w:lang w:eastAsia="ar-SA"/>
              </w:rPr>
            </w:pPr>
            <w:r>
              <w:rPr>
                <w:rFonts w:eastAsia="Times New Roman"/>
                <w:bCs/>
                <w:sz w:val="26"/>
                <w:szCs w:val="26"/>
                <w:lang w:eastAsia="ar-SA"/>
              </w:rPr>
              <w:t xml:space="preserve">      1</w:t>
            </w:r>
          </w:p>
        </w:tc>
        <w:tc>
          <w:tcPr>
            <w:tcW w:w="1814" w:type="dxa"/>
          </w:tcPr>
          <w:p w14:paraId="58DE1AC4" w14:textId="77777777" w:rsidR="001D7929" w:rsidRDefault="001D7929" w:rsidP="00083D11">
            <w:pPr>
              <w:suppressAutoHyphens/>
              <w:spacing w:after="120"/>
              <w:rPr>
                <w:rFonts w:eastAsia="Times New Roman"/>
                <w:bCs/>
                <w:sz w:val="26"/>
                <w:szCs w:val="26"/>
                <w:lang w:eastAsia="ar-SA"/>
              </w:rPr>
            </w:pPr>
            <w:r w:rsidRPr="00981132">
              <w:rPr>
                <w:rFonts w:eastAsia="Times New Roman"/>
                <w:color w:val="000000" w:themeColor="text1"/>
              </w:rPr>
              <w:t>Kshitij Bajagain</w:t>
            </w:r>
          </w:p>
        </w:tc>
        <w:tc>
          <w:tcPr>
            <w:tcW w:w="3939" w:type="dxa"/>
          </w:tcPr>
          <w:p w14:paraId="5BB5A8A5" w14:textId="77777777" w:rsidR="001D7929" w:rsidRDefault="001D7929" w:rsidP="00083D11">
            <w:pPr>
              <w:suppressAutoHyphens/>
              <w:spacing w:after="120"/>
              <w:rPr>
                <w:rFonts w:eastAsia="Times New Roman"/>
                <w:bCs/>
                <w:sz w:val="26"/>
                <w:szCs w:val="26"/>
                <w:lang w:eastAsia="ar-SA"/>
              </w:rPr>
            </w:pPr>
            <w:r>
              <w:rPr>
                <w:rFonts w:eastAsia="Times New Roman"/>
                <w:bCs/>
                <w:sz w:val="26"/>
                <w:szCs w:val="26"/>
                <w:lang w:eastAsia="ar-SA"/>
              </w:rPr>
              <w:t>Student Dashboard , Events &amp; Booking, My/All Booking , Account Details ,Clubs , Admin Dashboard design and their functionalities</w:t>
            </w:r>
          </w:p>
        </w:tc>
        <w:tc>
          <w:tcPr>
            <w:tcW w:w="3144" w:type="dxa"/>
          </w:tcPr>
          <w:p w14:paraId="63139ACE" w14:textId="77777777" w:rsidR="001D7929" w:rsidRDefault="001D7929" w:rsidP="00083D11">
            <w:pPr>
              <w:suppressAutoHyphens/>
              <w:spacing w:after="120"/>
              <w:rPr>
                <w:rFonts w:eastAsia="Times New Roman"/>
                <w:bCs/>
                <w:sz w:val="26"/>
                <w:szCs w:val="26"/>
                <w:lang w:eastAsia="ar-SA"/>
              </w:rPr>
            </w:pPr>
            <w:r>
              <w:rPr>
                <w:rFonts w:eastAsia="Times New Roman"/>
                <w:bCs/>
                <w:sz w:val="26"/>
                <w:szCs w:val="26"/>
                <w:lang w:eastAsia="ar-SA"/>
              </w:rPr>
              <w:t xml:space="preserve">ER Diagram, Class Diagram, Design and implementation, work division. </w:t>
            </w:r>
          </w:p>
        </w:tc>
      </w:tr>
      <w:tr w:rsidR="001D7929" w14:paraId="149AF935" w14:textId="77777777" w:rsidTr="00083D11">
        <w:trPr>
          <w:trHeight w:val="1045"/>
        </w:trPr>
        <w:tc>
          <w:tcPr>
            <w:tcW w:w="1140" w:type="dxa"/>
          </w:tcPr>
          <w:p w14:paraId="22E12454" w14:textId="77777777" w:rsidR="001D7929" w:rsidRDefault="001D7929" w:rsidP="00083D11">
            <w:pPr>
              <w:suppressAutoHyphens/>
              <w:spacing w:after="120"/>
              <w:rPr>
                <w:rFonts w:eastAsia="Times New Roman"/>
                <w:bCs/>
                <w:sz w:val="26"/>
                <w:szCs w:val="26"/>
                <w:lang w:eastAsia="ar-SA"/>
              </w:rPr>
            </w:pPr>
            <w:r>
              <w:rPr>
                <w:rFonts w:eastAsia="Times New Roman"/>
                <w:bCs/>
                <w:sz w:val="26"/>
                <w:szCs w:val="26"/>
                <w:lang w:eastAsia="ar-SA"/>
              </w:rPr>
              <w:lastRenderedPageBreak/>
              <w:t xml:space="preserve">      2</w:t>
            </w:r>
          </w:p>
        </w:tc>
        <w:tc>
          <w:tcPr>
            <w:tcW w:w="1814" w:type="dxa"/>
          </w:tcPr>
          <w:p w14:paraId="323B73E0" w14:textId="77777777" w:rsidR="001D7929" w:rsidRDefault="001D7929" w:rsidP="00083D11">
            <w:pPr>
              <w:suppressAutoHyphens/>
              <w:spacing w:after="120"/>
              <w:rPr>
                <w:rFonts w:eastAsia="Times New Roman"/>
                <w:bCs/>
                <w:sz w:val="26"/>
                <w:szCs w:val="26"/>
                <w:lang w:eastAsia="ar-SA"/>
              </w:rPr>
            </w:pPr>
            <w:r>
              <w:rPr>
                <w:rFonts w:eastAsia="Times New Roman"/>
                <w:color w:val="000000" w:themeColor="text1"/>
              </w:rPr>
              <w:t>Lokendra Dangi</w:t>
            </w:r>
          </w:p>
        </w:tc>
        <w:tc>
          <w:tcPr>
            <w:tcW w:w="3939" w:type="dxa"/>
          </w:tcPr>
          <w:p w14:paraId="2DD91C30" w14:textId="77777777" w:rsidR="001D7929" w:rsidRDefault="001D7929" w:rsidP="00083D11">
            <w:pPr>
              <w:suppressAutoHyphens/>
              <w:spacing w:after="120"/>
              <w:rPr>
                <w:rFonts w:eastAsia="Times New Roman"/>
                <w:bCs/>
                <w:sz w:val="26"/>
                <w:szCs w:val="26"/>
                <w:lang w:eastAsia="ar-SA"/>
              </w:rPr>
            </w:pPr>
            <w:r>
              <w:rPr>
                <w:rFonts w:eastAsia="Times New Roman"/>
                <w:bCs/>
                <w:sz w:val="26"/>
                <w:szCs w:val="26"/>
                <w:lang w:eastAsia="ar-SA"/>
              </w:rPr>
              <w:t xml:space="preserve">Add Events , Alter Events , Update Events, Delete Events design and their functionalities </w:t>
            </w:r>
          </w:p>
        </w:tc>
        <w:tc>
          <w:tcPr>
            <w:tcW w:w="3144" w:type="dxa"/>
          </w:tcPr>
          <w:p w14:paraId="7D1B1FAC" w14:textId="77777777" w:rsidR="001D7929" w:rsidRDefault="001D7929" w:rsidP="00083D11">
            <w:pPr>
              <w:suppressAutoHyphens/>
              <w:spacing w:after="120"/>
              <w:rPr>
                <w:rFonts w:eastAsia="Times New Roman"/>
                <w:bCs/>
                <w:sz w:val="26"/>
                <w:szCs w:val="26"/>
                <w:lang w:eastAsia="ar-SA"/>
              </w:rPr>
            </w:pPr>
            <w:r>
              <w:rPr>
                <w:rFonts w:eastAsia="Times New Roman"/>
                <w:bCs/>
                <w:sz w:val="26"/>
                <w:szCs w:val="26"/>
                <w:lang w:eastAsia="ar-SA"/>
              </w:rPr>
              <w:t>UseCase Diagram, Class Diagram, Introduction of report, Testing part.</w:t>
            </w:r>
          </w:p>
        </w:tc>
      </w:tr>
      <w:tr w:rsidR="001D7929" w14:paraId="606084E4" w14:textId="77777777" w:rsidTr="00083D11">
        <w:trPr>
          <w:trHeight w:val="1322"/>
        </w:trPr>
        <w:tc>
          <w:tcPr>
            <w:tcW w:w="1140" w:type="dxa"/>
          </w:tcPr>
          <w:p w14:paraId="18571324" w14:textId="77777777" w:rsidR="001D7929" w:rsidRDefault="001D7929" w:rsidP="00083D11">
            <w:pPr>
              <w:suppressAutoHyphens/>
              <w:spacing w:after="120"/>
              <w:rPr>
                <w:rFonts w:eastAsia="Times New Roman"/>
                <w:bCs/>
                <w:sz w:val="26"/>
                <w:szCs w:val="26"/>
                <w:lang w:eastAsia="ar-SA"/>
              </w:rPr>
            </w:pPr>
            <w:r>
              <w:rPr>
                <w:rFonts w:eastAsia="Times New Roman"/>
                <w:bCs/>
                <w:sz w:val="26"/>
                <w:szCs w:val="26"/>
                <w:lang w:eastAsia="ar-SA"/>
              </w:rPr>
              <w:t xml:space="preserve">      3</w:t>
            </w:r>
          </w:p>
        </w:tc>
        <w:tc>
          <w:tcPr>
            <w:tcW w:w="1814" w:type="dxa"/>
          </w:tcPr>
          <w:p w14:paraId="5F85F7FC" w14:textId="77777777" w:rsidR="001D7929" w:rsidRDefault="001D7929" w:rsidP="00083D11">
            <w:pPr>
              <w:suppressAutoHyphens/>
              <w:spacing w:after="120"/>
              <w:rPr>
                <w:rFonts w:eastAsia="Times New Roman"/>
                <w:bCs/>
                <w:sz w:val="26"/>
                <w:szCs w:val="26"/>
                <w:lang w:eastAsia="ar-SA"/>
              </w:rPr>
            </w:pPr>
            <w:r>
              <w:rPr>
                <w:rFonts w:eastAsia="Times New Roman"/>
                <w:color w:val="000000" w:themeColor="text1"/>
              </w:rPr>
              <w:t>Buddha Lama</w:t>
            </w:r>
          </w:p>
        </w:tc>
        <w:tc>
          <w:tcPr>
            <w:tcW w:w="3939" w:type="dxa"/>
          </w:tcPr>
          <w:p w14:paraId="31876952" w14:textId="77777777" w:rsidR="001D7929" w:rsidRDefault="001D7929" w:rsidP="00083D11">
            <w:pPr>
              <w:suppressAutoHyphens/>
              <w:spacing w:after="120"/>
              <w:rPr>
                <w:rFonts w:eastAsia="Times New Roman"/>
                <w:bCs/>
                <w:sz w:val="26"/>
                <w:szCs w:val="26"/>
                <w:lang w:eastAsia="ar-SA"/>
              </w:rPr>
            </w:pPr>
            <w:r>
              <w:rPr>
                <w:rFonts w:eastAsia="Times New Roman"/>
                <w:bCs/>
                <w:sz w:val="26"/>
                <w:szCs w:val="26"/>
                <w:lang w:eastAsia="ar-SA"/>
              </w:rPr>
              <w:t>Register Page , Login Page , Why Us , Help, Brochure, Accommodation , User Information(admin) design and their functionalities</w:t>
            </w:r>
          </w:p>
        </w:tc>
        <w:tc>
          <w:tcPr>
            <w:tcW w:w="3144" w:type="dxa"/>
          </w:tcPr>
          <w:p w14:paraId="32E04269" w14:textId="77777777" w:rsidR="001D7929" w:rsidRDefault="001D7929" w:rsidP="00083D11">
            <w:pPr>
              <w:suppressAutoHyphens/>
              <w:spacing w:after="120"/>
              <w:rPr>
                <w:rFonts w:eastAsia="Times New Roman"/>
                <w:bCs/>
                <w:sz w:val="26"/>
                <w:szCs w:val="26"/>
                <w:lang w:eastAsia="ar-SA"/>
              </w:rPr>
            </w:pPr>
            <w:r>
              <w:rPr>
                <w:rFonts w:eastAsia="Times New Roman"/>
                <w:bCs/>
                <w:sz w:val="26"/>
                <w:szCs w:val="26"/>
                <w:lang w:eastAsia="ar-SA"/>
              </w:rPr>
              <w:t>Sequence Diagram, Class Diagram. Project plan.</w:t>
            </w:r>
          </w:p>
        </w:tc>
      </w:tr>
      <w:tr w:rsidR="001D7929" w14:paraId="6CEE0D09" w14:textId="77777777" w:rsidTr="00083D11">
        <w:trPr>
          <w:trHeight w:val="1322"/>
        </w:trPr>
        <w:tc>
          <w:tcPr>
            <w:tcW w:w="1140" w:type="dxa"/>
          </w:tcPr>
          <w:p w14:paraId="71D71B5B" w14:textId="77777777" w:rsidR="001D7929" w:rsidRDefault="001D7929" w:rsidP="00083D11">
            <w:pPr>
              <w:suppressAutoHyphens/>
              <w:spacing w:after="120"/>
              <w:rPr>
                <w:rFonts w:eastAsia="Times New Roman"/>
                <w:bCs/>
                <w:sz w:val="26"/>
                <w:szCs w:val="26"/>
                <w:lang w:eastAsia="ar-SA"/>
              </w:rPr>
            </w:pPr>
            <w:r>
              <w:rPr>
                <w:rFonts w:eastAsia="Times New Roman"/>
                <w:bCs/>
                <w:sz w:val="26"/>
                <w:szCs w:val="26"/>
                <w:lang w:eastAsia="ar-SA"/>
              </w:rPr>
              <w:t xml:space="preserve">      4</w:t>
            </w:r>
          </w:p>
        </w:tc>
        <w:tc>
          <w:tcPr>
            <w:tcW w:w="1814" w:type="dxa"/>
          </w:tcPr>
          <w:p w14:paraId="64416DEA" w14:textId="77777777" w:rsidR="001D7929" w:rsidRDefault="001D7929" w:rsidP="00083D11">
            <w:pPr>
              <w:suppressAutoHyphens/>
              <w:spacing w:after="120"/>
              <w:rPr>
                <w:rFonts w:eastAsia="Times New Roman"/>
                <w:bCs/>
                <w:sz w:val="26"/>
                <w:szCs w:val="26"/>
                <w:lang w:eastAsia="ar-SA"/>
              </w:rPr>
            </w:pPr>
            <w:r>
              <w:rPr>
                <w:rFonts w:eastAsia="Times New Roman"/>
                <w:color w:val="000000" w:themeColor="text1"/>
              </w:rPr>
              <w:t>Prabin Chapagain</w:t>
            </w:r>
          </w:p>
        </w:tc>
        <w:tc>
          <w:tcPr>
            <w:tcW w:w="3939" w:type="dxa"/>
          </w:tcPr>
          <w:p w14:paraId="3D228D97" w14:textId="77777777" w:rsidR="001D7929" w:rsidRDefault="001D7929" w:rsidP="00083D11">
            <w:pPr>
              <w:suppressAutoHyphens/>
              <w:spacing w:after="120"/>
              <w:jc w:val="both"/>
              <w:rPr>
                <w:rFonts w:eastAsia="Times New Roman"/>
                <w:bCs/>
                <w:sz w:val="26"/>
                <w:szCs w:val="26"/>
                <w:lang w:eastAsia="ar-SA"/>
              </w:rPr>
            </w:pPr>
            <w:r>
              <w:rPr>
                <w:rFonts w:eastAsia="Times New Roman"/>
                <w:bCs/>
                <w:sz w:val="26"/>
                <w:szCs w:val="26"/>
                <w:lang w:eastAsia="ar-SA"/>
              </w:rPr>
              <w:t>Browser Functionality , Campuses (Luton, Bedford, Aylesbury, Milton Keynes, Putter ridge , Patan College) ,Education Loan</w:t>
            </w:r>
          </w:p>
        </w:tc>
        <w:tc>
          <w:tcPr>
            <w:tcW w:w="3144" w:type="dxa"/>
          </w:tcPr>
          <w:p w14:paraId="719E9CB0" w14:textId="77777777" w:rsidR="001D7929" w:rsidRDefault="001D7929" w:rsidP="00083D11">
            <w:pPr>
              <w:suppressAutoHyphens/>
              <w:spacing w:after="120"/>
              <w:rPr>
                <w:rFonts w:eastAsia="Times New Roman"/>
                <w:bCs/>
                <w:sz w:val="26"/>
                <w:szCs w:val="26"/>
                <w:lang w:eastAsia="ar-SA"/>
              </w:rPr>
            </w:pPr>
            <w:r>
              <w:rPr>
                <w:rFonts w:eastAsia="Times New Roman"/>
                <w:bCs/>
                <w:sz w:val="26"/>
                <w:szCs w:val="26"/>
                <w:lang w:eastAsia="ar-SA"/>
              </w:rPr>
              <w:t>Activity Diagram, Class Diagram, agile and primary research.</w:t>
            </w:r>
          </w:p>
        </w:tc>
      </w:tr>
      <w:tr w:rsidR="001D7929" w14:paraId="59D7ECC8" w14:textId="77777777" w:rsidTr="00083D11">
        <w:trPr>
          <w:trHeight w:val="1322"/>
        </w:trPr>
        <w:tc>
          <w:tcPr>
            <w:tcW w:w="1140" w:type="dxa"/>
          </w:tcPr>
          <w:p w14:paraId="03771147" w14:textId="77777777" w:rsidR="001D7929" w:rsidRDefault="001D7929" w:rsidP="00083D11">
            <w:pPr>
              <w:suppressAutoHyphens/>
              <w:spacing w:after="120"/>
              <w:rPr>
                <w:rFonts w:eastAsia="Times New Roman"/>
                <w:bCs/>
                <w:sz w:val="26"/>
                <w:szCs w:val="26"/>
                <w:lang w:eastAsia="ar-SA"/>
              </w:rPr>
            </w:pPr>
            <w:r>
              <w:rPr>
                <w:rFonts w:eastAsia="Times New Roman"/>
                <w:bCs/>
                <w:sz w:val="26"/>
                <w:szCs w:val="26"/>
                <w:lang w:eastAsia="ar-SA"/>
              </w:rPr>
              <w:t xml:space="preserve">      5</w:t>
            </w:r>
          </w:p>
        </w:tc>
        <w:tc>
          <w:tcPr>
            <w:tcW w:w="1814" w:type="dxa"/>
          </w:tcPr>
          <w:p w14:paraId="09DE7FC7" w14:textId="77777777" w:rsidR="001D7929" w:rsidRDefault="001D7929" w:rsidP="00083D11">
            <w:pPr>
              <w:suppressAutoHyphens/>
              <w:spacing w:after="120"/>
              <w:rPr>
                <w:rFonts w:eastAsia="Times New Roman"/>
                <w:bCs/>
                <w:sz w:val="26"/>
                <w:szCs w:val="26"/>
                <w:lang w:eastAsia="ar-SA"/>
              </w:rPr>
            </w:pPr>
            <w:r>
              <w:rPr>
                <w:rFonts w:eastAsia="Times New Roman"/>
                <w:color w:val="000000" w:themeColor="text1"/>
              </w:rPr>
              <w:t>Prajwol Thapa</w:t>
            </w:r>
          </w:p>
        </w:tc>
        <w:tc>
          <w:tcPr>
            <w:tcW w:w="3939" w:type="dxa"/>
          </w:tcPr>
          <w:p w14:paraId="37D8A480" w14:textId="77777777" w:rsidR="001D7929" w:rsidRDefault="001D7929" w:rsidP="00083D11">
            <w:pPr>
              <w:suppressAutoHyphens/>
              <w:spacing w:after="120"/>
              <w:rPr>
                <w:rFonts w:eastAsia="Times New Roman"/>
                <w:bCs/>
                <w:sz w:val="26"/>
                <w:szCs w:val="26"/>
                <w:lang w:eastAsia="ar-SA"/>
              </w:rPr>
            </w:pPr>
            <w:r>
              <w:rPr>
                <w:rFonts w:eastAsia="Times New Roman"/>
                <w:bCs/>
                <w:sz w:val="26"/>
                <w:szCs w:val="26"/>
                <w:lang w:eastAsia="ar-SA"/>
              </w:rPr>
              <w:t xml:space="preserve">Splash   Screen , Kiosk Main Home Courses(Undergraduate , graduate ,      Foundation   and  International Students) , Invoice Generation </w:t>
            </w:r>
          </w:p>
        </w:tc>
        <w:tc>
          <w:tcPr>
            <w:tcW w:w="3144" w:type="dxa"/>
          </w:tcPr>
          <w:p w14:paraId="0D2B869D" w14:textId="77777777" w:rsidR="001D7929" w:rsidRDefault="001D7929" w:rsidP="00083D11">
            <w:pPr>
              <w:suppressAutoHyphens/>
              <w:spacing w:after="120"/>
              <w:rPr>
                <w:rFonts w:eastAsia="Times New Roman"/>
                <w:bCs/>
                <w:sz w:val="26"/>
                <w:szCs w:val="26"/>
                <w:lang w:eastAsia="ar-SA"/>
              </w:rPr>
            </w:pPr>
            <w:r>
              <w:rPr>
                <w:rFonts w:eastAsia="Times New Roman"/>
                <w:bCs/>
                <w:sz w:val="26"/>
                <w:szCs w:val="26"/>
                <w:lang w:eastAsia="ar-SA"/>
              </w:rPr>
              <w:t>Sequence Diagram, Class Diagram, aims and objectives and critical analysis.</w:t>
            </w:r>
          </w:p>
        </w:tc>
      </w:tr>
    </w:tbl>
    <w:p w14:paraId="7FD4D34B" w14:textId="34D6229C" w:rsidR="009C3E35" w:rsidRDefault="00FC5EA9" w:rsidP="0080366F">
      <w:pPr>
        <w:suppressAutoHyphens/>
        <w:spacing w:after="120"/>
        <w:rPr>
          <w:rFonts w:ascii="Times New Roman" w:eastAsia="Times New Roman" w:hAnsi="Times New Roman" w:cs="Times New Roman"/>
          <w:bCs/>
          <w:sz w:val="26"/>
          <w:szCs w:val="26"/>
          <w:lang w:eastAsia="ar-SA"/>
        </w:rPr>
      </w:pPr>
      <w:bookmarkStart w:id="0" w:name="_GoBack"/>
      <w:bookmarkEnd w:id="0"/>
      <w:r>
        <w:rPr>
          <w:rFonts w:ascii="Times New Roman" w:eastAsia="Times New Roman" w:hAnsi="Times New Roman" w:cs="Times New Roman"/>
          <w:bCs/>
          <w:sz w:val="26"/>
          <w:szCs w:val="26"/>
          <w:lang w:eastAsia="ar-SA"/>
        </w:rPr>
        <w:t xml:space="preserve"> </w:t>
      </w:r>
    </w:p>
    <w:p w14:paraId="4717EEAB" w14:textId="31641371" w:rsidR="00FC5EA9" w:rsidRPr="00EC590E" w:rsidRDefault="00D3437B" w:rsidP="00FC5EA9">
      <w:pPr>
        <w:suppressAutoHyphens/>
        <w:spacing w:after="120"/>
        <w:rPr>
          <w:rFonts w:ascii="Times New Roman" w:eastAsia="Times New Roman" w:hAnsi="Times New Roman" w:cs="Times New Roman"/>
          <w:bCs/>
          <w:sz w:val="26"/>
          <w:szCs w:val="26"/>
          <w:lang w:eastAsia="ar-SA"/>
        </w:rPr>
      </w:pPr>
      <w:r w:rsidRPr="00EC590E">
        <w:rPr>
          <w:rFonts w:ascii="Times New Roman" w:eastAsia="Times New Roman" w:hAnsi="Times New Roman" w:cs="Times New Roman"/>
          <w:bCs/>
          <w:sz w:val="26"/>
          <w:szCs w:val="26"/>
          <w:lang w:eastAsia="ar-SA"/>
        </w:rPr>
        <w:t>During the time periods of this project each group member of my team has contributed according work division we have assigned (mention as above)</w:t>
      </w:r>
      <w:r>
        <w:rPr>
          <w:rFonts w:ascii="Times New Roman" w:eastAsia="Times New Roman" w:hAnsi="Times New Roman" w:cs="Times New Roman"/>
          <w:bCs/>
          <w:sz w:val="26"/>
          <w:szCs w:val="26"/>
          <w:lang w:eastAsia="ar-SA"/>
        </w:rPr>
        <w:t xml:space="preserve">. </w:t>
      </w:r>
      <w:r w:rsidR="00FC5EA9" w:rsidRPr="00EC590E">
        <w:rPr>
          <w:rFonts w:ascii="Times New Roman" w:eastAsia="Times New Roman" w:hAnsi="Times New Roman" w:cs="Times New Roman"/>
          <w:bCs/>
          <w:sz w:val="26"/>
          <w:szCs w:val="26"/>
          <w:lang w:eastAsia="ar-SA"/>
        </w:rPr>
        <w:t>My work with screenshots along with code snippets are mentioned in my contribution part of this individual reflective report.</w:t>
      </w:r>
    </w:p>
    <w:p w14:paraId="15FA86F4" w14:textId="77777777" w:rsidR="00FC5EA9" w:rsidRPr="00EC590E" w:rsidRDefault="00FC5EA9" w:rsidP="0080366F">
      <w:pPr>
        <w:suppressAutoHyphens/>
        <w:spacing w:after="120"/>
        <w:rPr>
          <w:rFonts w:ascii="Times New Roman" w:eastAsia="Times New Roman" w:hAnsi="Times New Roman" w:cs="Times New Roman"/>
          <w:bCs/>
          <w:sz w:val="26"/>
          <w:szCs w:val="26"/>
          <w:lang w:eastAsia="ar-SA"/>
        </w:rPr>
      </w:pPr>
    </w:p>
    <w:p w14:paraId="3820257B" w14:textId="77777777" w:rsidR="00FF6D1E" w:rsidRPr="00EC590E" w:rsidRDefault="00FF6D1E" w:rsidP="00FF6D1E">
      <w:pPr>
        <w:suppressAutoHyphens/>
        <w:spacing w:after="120"/>
        <w:rPr>
          <w:rFonts w:ascii="Times New Roman" w:eastAsia="Times New Roman" w:hAnsi="Times New Roman" w:cs="Times New Roman"/>
          <w:bCs/>
          <w:sz w:val="26"/>
          <w:szCs w:val="26"/>
          <w:lang w:eastAsia="ar-SA"/>
        </w:rPr>
      </w:pPr>
    </w:p>
    <w:p w14:paraId="763DB700" w14:textId="0CB4FAA1" w:rsidR="00970040" w:rsidRPr="00EC590E" w:rsidRDefault="00970040" w:rsidP="00970040">
      <w:pPr>
        <w:suppressAutoHyphens/>
        <w:spacing w:after="120"/>
        <w:rPr>
          <w:rFonts w:ascii="Times New Roman" w:eastAsia="Times New Roman" w:hAnsi="Times New Roman" w:cs="Times New Roman"/>
          <w:b/>
          <w:bCs/>
          <w:sz w:val="30"/>
          <w:szCs w:val="30"/>
          <w:lang w:eastAsia="ar-SA"/>
        </w:rPr>
      </w:pPr>
      <w:r>
        <w:rPr>
          <w:rFonts w:ascii="Times New Roman" w:eastAsia="Times New Roman" w:hAnsi="Times New Roman" w:cs="Times New Roman"/>
          <w:b/>
          <w:bCs/>
          <w:sz w:val="30"/>
          <w:szCs w:val="30"/>
          <w:lang w:eastAsia="ar-SA"/>
        </w:rPr>
        <w:t>Conclusion</w:t>
      </w:r>
    </w:p>
    <w:p w14:paraId="04787613" w14:textId="77777777" w:rsidR="00970040" w:rsidRDefault="00970040" w:rsidP="00FF6D1E">
      <w:pPr>
        <w:suppressAutoHyphens/>
        <w:spacing w:after="120"/>
        <w:rPr>
          <w:rFonts w:ascii="Times New Roman" w:hAnsi="Times New Roman" w:cs="Times New Roman"/>
          <w:sz w:val="28"/>
          <w:szCs w:val="28"/>
        </w:rPr>
      </w:pPr>
    </w:p>
    <w:p w14:paraId="331A80C1" w14:textId="6611E204" w:rsidR="00FC5EA9" w:rsidRPr="008C166B" w:rsidRDefault="00970040" w:rsidP="00FF6D1E">
      <w:pPr>
        <w:suppressAutoHyphens/>
        <w:spacing w:after="120"/>
        <w:rPr>
          <w:rFonts w:ascii="Times New Roman" w:eastAsia="Times New Roman" w:hAnsi="Times New Roman" w:cs="Times New Roman"/>
          <w:bCs/>
          <w:sz w:val="26"/>
          <w:szCs w:val="26"/>
          <w:lang w:eastAsia="ar-SA"/>
        </w:rPr>
      </w:pPr>
      <w:r w:rsidRPr="008C166B">
        <w:rPr>
          <w:rFonts w:ascii="Times New Roman" w:hAnsi="Times New Roman" w:cs="Times New Roman"/>
          <w:sz w:val="26"/>
          <w:szCs w:val="26"/>
        </w:rPr>
        <w:t>I</w:t>
      </w:r>
      <w:r w:rsidR="00D3437B" w:rsidRPr="008C166B">
        <w:rPr>
          <w:rFonts w:ascii="Times New Roman" w:hAnsi="Times New Roman" w:cs="Times New Roman"/>
          <w:sz w:val="26"/>
          <w:szCs w:val="26"/>
        </w:rPr>
        <w:t xml:space="preserve">t was a wonderful experience for me to work in such group and hope to work </w:t>
      </w:r>
      <w:r w:rsidR="00C01E06" w:rsidRPr="008C166B">
        <w:rPr>
          <w:rFonts w:ascii="Times New Roman" w:hAnsi="Times New Roman" w:cs="Times New Roman"/>
          <w:sz w:val="26"/>
          <w:szCs w:val="26"/>
        </w:rPr>
        <w:t xml:space="preserve">with </w:t>
      </w:r>
      <w:r w:rsidR="00D3437B" w:rsidRPr="008C166B">
        <w:rPr>
          <w:rFonts w:ascii="Times New Roman" w:hAnsi="Times New Roman" w:cs="Times New Roman"/>
          <w:sz w:val="26"/>
          <w:szCs w:val="26"/>
        </w:rPr>
        <w:t>them again in future.</w:t>
      </w:r>
      <w:r w:rsidR="00AC52F4" w:rsidRPr="008C166B">
        <w:rPr>
          <w:rFonts w:ascii="Times New Roman" w:hAnsi="Times New Roman" w:cs="Times New Roman"/>
          <w:sz w:val="26"/>
          <w:szCs w:val="26"/>
        </w:rPr>
        <w:t xml:space="preserve"> During</w:t>
      </w:r>
      <w:r w:rsidR="00D11A43" w:rsidRPr="008C166B">
        <w:rPr>
          <w:rFonts w:ascii="Times New Roman" w:hAnsi="Times New Roman" w:cs="Times New Roman"/>
          <w:sz w:val="26"/>
          <w:szCs w:val="26"/>
        </w:rPr>
        <w:t xml:space="preserve"> </w:t>
      </w:r>
      <w:r w:rsidR="00AC52F4" w:rsidRPr="008C166B">
        <w:rPr>
          <w:rFonts w:ascii="Times New Roman" w:eastAsia="Times New Roman" w:hAnsi="Times New Roman" w:cs="Times New Roman"/>
          <w:bCs/>
          <w:sz w:val="26"/>
          <w:szCs w:val="26"/>
          <w:lang w:eastAsia="ar-SA"/>
        </w:rPr>
        <w:t xml:space="preserve">the time period of this project I have learned how to work in team, how to communicate properly with team members. </w:t>
      </w:r>
      <w:r w:rsidR="00F40B4F">
        <w:rPr>
          <w:rFonts w:ascii="Times New Roman" w:eastAsia="Times New Roman" w:hAnsi="Times New Roman" w:cs="Times New Roman"/>
          <w:bCs/>
          <w:sz w:val="26"/>
          <w:szCs w:val="26"/>
          <w:lang w:eastAsia="ar-SA"/>
        </w:rPr>
        <w:t xml:space="preserve">And I had also got an opportunity to share my own ideas and receive good suggestion from my team members. </w:t>
      </w:r>
      <w:r w:rsidR="00D11A43" w:rsidRPr="008C166B">
        <w:rPr>
          <w:rFonts w:ascii="Times New Roman" w:hAnsi="Times New Roman" w:cs="Times New Roman"/>
          <w:sz w:val="26"/>
          <w:szCs w:val="26"/>
        </w:rPr>
        <w:t>Moreover,</w:t>
      </w:r>
      <w:r w:rsidR="00D3437B" w:rsidRPr="008C166B">
        <w:rPr>
          <w:rFonts w:ascii="Times New Roman" w:hAnsi="Times New Roman" w:cs="Times New Roman"/>
          <w:sz w:val="26"/>
          <w:szCs w:val="26"/>
        </w:rPr>
        <w:t xml:space="preserve"> </w:t>
      </w:r>
      <w:r w:rsidR="00751751" w:rsidRPr="008C166B">
        <w:rPr>
          <w:rFonts w:ascii="Times New Roman" w:hAnsi="Times New Roman" w:cs="Times New Roman"/>
          <w:sz w:val="26"/>
          <w:szCs w:val="26"/>
        </w:rPr>
        <w:t>it</w:t>
      </w:r>
      <w:r w:rsidR="00FC5EA9" w:rsidRPr="008C166B">
        <w:rPr>
          <w:rFonts w:ascii="Times New Roman" w:hAnsi="Times New Roman" w:cs="Times New Roman"/>
          <w:sz w:val="26"/>
          <w:szCs w:val="26"/>
        </w:rPr>
        <w:t xml:space="preserve"> was </w:t>
      </w:r>
      <w:r w:rsidR="007A0D06" w:rsidRPr="008C166B">
        <w:rPr>
          <w:rFonts w:ascii="Times New Roman" w:hAnsi="Times New Roman" w:cs="Times New Roman"/>
          <w:sz w:val="26"/>
          <w:szCs w:val="26"/>
        </w:rPr>
        <w:t>big</w:t>
      </w:r>
      <w:r w:rsidR="00FC5EA9" w:rsidRPr="008C166B">
        <w:rPr>
          <w:rFonts w:ascii="Times New Roman" w:hAnsi="Times New Roman" w:cs="Times New Roman"/>
          <w:sz w:val="26"/>
          <w:szCs w:val="26"/>
        </w:rPr>
        <w:t xml:space="preserve"> opportunity for me develop my teamwork skills</w:t>
      </w:r>
      <w:r w:rsidR="008C166B">
        <w:rPr>
          <w:rFonts w:ascii="Times New Roman" w:hAnsi="Times New Roman" w:cs="Times New Roman"/>
          <w:sz w:val="26"/>
          <w:szCs w:val="26"/>
        </w:rPr>
        <w:t xml:space="preserve"> and communication skills</w:t>
      </w:r>
      <w:r w:rsidR="00FC5EA9" w:rsidRPr="008C166B">
        <w:rPr>
          <w:rFonts w:ascii="Times New Roman" w:hAnsi="Times New Roman" w:cs="Times New Roman"/>
          <w:sz w:val="26"/>
          <w:szCs w:val="26"/>
        </w:rPr>
        <w:t>.</w:t>
      </w:r>
      <w:r w:rsidR="00AC52F4" w:rsidRPr="008C166B">
        <w:rPr>
          <w:rFonts w:ascii="Times New Roman" w:hAnsi="Times New Roman" w:cs="Times New Roman"/>
          <w:sz w:val="26"/>
          <w:szCs w:val="26"/>
        </w:rPr>
        <w:t xml:space="preserve"> </w:t>
      </w:r>
    </w:p>
    <w:p w14:paraId="69BC1878" w14:textId="77777777" w:rsidR="009C3E35" w:rsidRDefault="009C3E35" w:rsidP="0080366F">
      <w:pPr>
        <w:suppressAutoHyphens/>
        <w:spacing w:after="120"/>
        <w:rPr>
          <w:rFonts w:ascii="Times New Roman" w:eastAsia="Times New Roman" w:hAnsi="Times New Roman" w:cs="Times New Roman"/>
          <w:bCs/>
          <w:sz w:val="26"/>
          <w:szCs w:val="26"/>
          <w:lang w:eastAsia="ar-SA"/>
        </w:rPr>
      </w:pPr>
    </w:p>
    <w:p w14:paraId="656BBD62" w14:textId="77777777" w:rsidR="00EE4568" w:rsidRPr="00EC590E" w:rsidRDefault="00EE4568" w:rsidP="0080366F">
      <w:pPr>
        <w:suppressAutoHyphens/>
        <w:spacing w:after="120"/>
        <w:rPr>
          <w:rFonts w:ascii="Times New Roman" w:eastAsia="Times New Roman" w:hAnsi="Times New Roman" w:cs="Times New Roman"/>
          <w:bCs/>
          <w:sz w:val="26"/>
          <w:szCs w:val="26"/>
          <w:lang w:eastAsia="ar-SA"/>
        </w:rPr>
      </w:pPr>
    </w:p>
    <w:p w14:paraId="2E4D7535" w14:textId="2CA395B3" w:rsidR="00060584" w:rsidRPr="00EC590E" w:rsidRDefault="00060584" w:rsidP="00060584">
      <w:pPr>
        <w:suppressAutoHyphens/>
        <w:spacing w:after="120"/>
        <w:rPr>
          <w:rFonts w:ascii="Times New Roman" w:eastAsia="Times New Roman" w:hAnsi="Times New Roman" w:cs="Times New Roman"/>
          <w:b/>
          <w:bCs/>
          <w:sz w:val="30"/>
          <w:szCs w:val="30"/>
          <w:lang w:eastAsia="ar-SA"/>
        </w:rPr>
      </w:pPr>
      <w:r>
        <w:rPr>
          <w:rFonts w:ascii="Times New Roman" w:eastAsia="Times New Roman" w:hAnsi="Times New Roman" w:cs="Times New Roman"/>
          <w:b/>
          <w:bCs/>
          <w:sz w:val="30"/>
          <w:szCs w:val="30"/>
          <w:lang w:eastAsia="ar-SA"/>
        </w:rPr>
        <w:t xml:space="preserve">Evaluation </w:t>
      </w:r>
    </w:p>
    <w:p w14:paraId="551618D2" w14:textId="77777777" w:rsidR="00CA3F15" w:rsidRPr="00EC590E" w:rsidRDefault="00CA3F15" w:rsidP="0080366F">
      <w:pPr>
        <w:suppressAutoHyphens/>
        <w:spacing w:after="120"/>
        <w:rPr>
          <w:rFonts w:ascii="Times New Roman" w:eastAsia="Times New Roman" w:hAnsi="Times New Roman" w:cs="Times New Roman"/>
          <w:bCs/>
          <w:lang w:eastAsia="ar-SA"/>
        </w:rPr>
      </w:pPr>
    </w:p>
    <w:p w14:paraId="4BC3131E" w14:textId="2640918E" w:rsidR="00CA3F15" w:rsidRPr="002E39DC" w:rsidRDefault="002E39DC" w:rsidP="0080366F">
      <w:pPr>
        <w:suppressAutoHyphens/>
        <w:spacing w:after="120"/>
        <w:rPr>
          <w:rFonts w:ascii="Times New Roman" w:eastAsia="Times New Roman" w:hAnsi="Times New Roman" w:cs="Times New Roman"/>
          <w:bCs/>
          <w:sz w:val="26"/>
          <w:szCs w:val="26"/>
          <w:lang w:eastAsia="ar-SA"/>
        </w:rPr>
      </w:pPr>
      <w:r>
        <w:rPr>
          <w:rFonts w:ascii="Times New Roman" w:eastAsia="Times New Roman" w:hAnsi="Times New Roman" w:cs="Times New Roman"/>
          <w:bCs/>
          <w:sz w:val="26"/>
          <w:szCs w:val="26"/>
          <w:lang w:eastAsia="ar-SA"/>
        </w:rPr>
        <w:t xml:space="preserve">During the time periods of this software development each group members have worked very hardly and keeping a good team effort. And evaluating the work and contribution of each group I have attested a table below which rates their work </w:t>
      </w:r>
      <w:r w:rsidRPr="00EC590E">
        <w:rPr>
          <w:rFonts w:ascii="Times New Roman" w:eastAsia="Times New Roman" w:hAnsi="Times New Roman" w:cs="Times New Roman"/>
          <w:bCs/>
          <w:sz w:val="26"/>
          <w:szCs w:val="26"/>
          <w:lang w:eastAsia="ar-SA"/>
        </w:rPr>
        <w:t>during project development.</w:t>
      </w:r>
    </w:p>
    <w:p w14:paraId="21DECE94" w14:textId="77777777" w:rsidR="00683DEC" w:rsidRPr="00EC590E" w:rsidRDefault="00683DEC" w:rsidP="002E39DC">
      <w:pPr>
        <w:suppressAutoHyphens/>
        <w:spacing w:after="120"/>
        <w:rPr>
          <w:rFonts w:ascii="Times New Roman" w:eastAsia="Times New Roman" w:hAnsi="Times New Roman" w:cs="Times New Roman"/>
          <w:bCs/>
          <w:sz w:val="26"/>
          <w:szCs w:val="26"/>
          <w:lang w:eastAsia="ar-SA"/>
        </w:rPr>
      </w:pPr>
    </w:p>
    <w:tbl>
      <w:tblPr>
        <w:tblW w:w="8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2485"/>
        <w:gridCol w:w="3014"/>
        <w:gridCol w:w="1545"/>
      </w:tblGrid>
      <w:tr w:rsidR="00514DDB" w:rsidRPr="00EC590E" w14:paraId="1F6FC223" w14:textId="77777777" w:rsidTr="00E24AA2">
        <w:tc>
          <w:tcPr>
            <w:tcW w:w="1908" w:type="dxa"/>
          </w:tcPr>
          <w:p w14:paraId="7BA7CEEA" w14:textId="77777777" w:rsidR="00514DDB" w:rsidRPr="00EC590E" w:rsidRDefault="00514DDB" w:rsidP="00E24AA2">
            <w:pPr>
              <w:jc w:val="center"/>
              <w:rPr>
                <w:rFonts w:ascii="Times New Roman" w:hAnsi="Times New Roman" w:cs="Times New Roman"/>
                <w:sz w:val="26"/>
                <w:szCs w:val="26"/>
              </w:rPr>
            </w:pPr>
            <w:r w:rsidRPr="00EC590E">
              <w:rPr>
                <w:rFonts w:ascii="Times New Roman" w:hAnsi="Times New Roman" w:cs="Times New Roman"/>
                <w:sz w:val="26"/>
                <w:szCs w:val="26"/>
              </w:rPr>
              <w:t>Student Number</w:t>
            </w:r>
          </w:p>
        </w:tc>
        <w:tc>
          <w:tcPr>
            <w:tcW w:w="2520" w:type="dxa"/>
          </w:tcPr>
          <w:p w14:paraId="6FB9EE53" w14:textId="77777777" w:rsidR="00514DDB" w:rsidRPr="00EC590E" w:rsidRDefault="00514DDB" w:rsidP="00E24AA2">
            <w:pPr>
              <w:jc w:val="center"/>
              <w:rPr>
                <w:rFonts w:ascii="Times New Roman" w:hAnsi="Times New Roman" w:cs="Times New Roman"/>
                <w:sz w:val="26"/>
                <w:szCs w:val="26"/>
              </w:rPr>
            </w:pPr>
            <w:r w:rsidRPr="00EC590E">
              <w:rPr>
                <w:rFonts w:ascii="Times New Roman" w:hAnsi="Times New Roman" w:cs="Times New Roman"/>
                <w:sz w:val="26"/>
                <w:szCs w:val="26"/>
              </w:rPr>
              <w:t>First Name</w:t>
            </w:r>
          </w:p>
        </w:tc>
        <w:tc>
          <w:tcPr>
            <w:tcW w:w="3060" w:type="dxa"/>
          </w:tcPr>
          <w:p w14:paraId="4AF8E827" w14:textId="77777777" w:rsidR="00514DDB" w:rsidRPr="00EC590E" w:rsidRDefault="00514DDB" w:rsidP="00E24AA2">
            <w:pPr>
              <w:jc w:val="center"/>
              <w:rPr>
                <w:rFonts w:ascii="Times New Roman" w:hAnsi="Times New Roman" w:cs="Times New Roman"/>
                <w:sz w:val="26"/>
                <w:szCs w:val="26"/>
              </w:rPr>
            </w:pPr>
            <w:r w:rsidRPr="00EC590E">
              <w:rPr>
                <w:rFonts w:ascii="Times New Roman" w:hAnsi="Times New Roman" w:cs="Times New Roman"/>
                <w:sz w:val="26"/>
                <w:szCs w:val="26"/>
              </w:rPr>
              <w:t>Last Name</w:t>
            </w:r>
          </w:p>
        </w:tc>
        <w:tc>
          <w:tcPr>
            <w:tcW w:w="1443" w:type="dxa"/>
          </w:tcPr>
          <w:p w14:paraId="49EEFFB4" w14:textId="77777777" w:rsidR="00514DDB" w:rsidRPr="00EC590E" w:rsidRDefault="00514DDB" w:rsidP="00E24AA2">
            <w:pPr>
              <w:jc w:val="center"/>
              <w:rPr>
                <w:rFonts w:ascii="Times New Roman" w:hAnsi="Times New Roman" w:cs="Times New Roman"/>
                <w:sz w:val="26"/>
                <w:szCs w:val="26"/>
              </w:rPr>
            </w:pPr>
            <w:r w:rsidRPr="00EC590E">
              <w:rPr>
                <w:rFonts w:ascii="Times New Roman" w:hAnsi="Times New Roman" w:cs="Times New Roman"/>
                <w:sz w:val="26"/>
                <w:szCs w:val="26"/>
              </w:rPr>
              <w:t>Contribution</w:t>
            </w:r>
          </w:p>
          <w:p w14:paraId="70D46691" w14:textId="043AA6B0" w:rsidR="00514DDB" w:rsidRPr="00EC590E" w:rsidRDefault="00514DDB" w:rsidP="00E24AA2">
            <w:pPr>
              <w:jc w:val="center"/>
              <w:rPr>
                <w:rFonts w:ascii="Times New Roman" w:hAnsi="Times New Roman" w:cs="Times New Roman"/>
                <w:sz w:val="26"/>
                <w:szCs w:val="26"/>
              </w:rPr>
            </w:pPr>
            <w:r w:rsidRPr="00EC590E">
              <w:rPr>
                <w:rFonts w:ascii="Times New Roman" w:hAnsi="Times New Roman" w:cs="Times New Roman"/>
                <w:sz w:val="26"/>
                <w:szCs w:val="26"/>
              </w:rPr>
              <w:t>(</w:t>
            </w:r>
            <w:r w:rsidR="00BA0F4F" w:rsidRPr="00EC590E">
              <w:rPr>
                <w:rFonts w:ascii="Times New Roman" w:hAnsi="Times New Roman" w:cs="Times New Roman"/>
                <w:sz w:val="26"/>
                <w:szCs w:val="26"/>
              </w:rPr>
              <w:t>N, S</w:t>
            </w:r>
            <w:r w:rsidRPr="00EC590E">
              <w:rPr>
                <w:rFonts w:ascii="Times New Roman" w:hAnsi="Times New Roman" w:cs="Times New Roman"/>
                <w:sz w:val="26"/>
                <w:szCs w:val="26"/>
              </w:rPr>
              <w:t>,</w:t>
            </w:r>
            <w:r w:rsidR="00BA0F4F" w:rsidRPr="00EC590E">
              <w:rPr>
                <w:rFonts w:ascii="Times New Roman" w:hAnsi="Times New Roman" w:cs="Times New Roman"/>
                <w:sz w:val="26"/>
                <w:szCs w:val="26"/>
              </w:rPr>
              <w:t xml:space="preserve"> </w:t>
            </w:r>
            <w:r w:rsidRPr="00EC590E">
              <w:rPr>
                <w:rFonts w:ascii="Times New Roman" w:hAnsi="Times New Roman" w:cs="Times New Roman"/>
                <w:sz w:val="26"/>
                <w:szCs w:val="26"/>
              </w:rPr>
              <w:t>I)</w:t>
            </w:r>
          </w:p>
        </w:tc>
      </w:tr>
      <w:tr w:rsidR="00514DDB" w:rsidRPr="00EC590E" w14:paraId="4BF97B18" w14:textId="77777777" w:rsidTr="00E24AA2">
        <w:tc>
          <w:tcPr>
            <w:tcW w:w="1908" w:type="dxa"/>
          </w:tcPr>
          <w:p w14:paraId="1D777D20" w14:textId="7FE61AA3" w:rsidR="00514DDB" w:rsidRPr="00EC590E" w:rsidRDefault="00E34580" w:rsidP="00E24AA2">
            <w:pPr>
              <w:suppressAutoHyphens/>
              <w:spacing w:after="120"/>
              <w:rPr>
                <w:rFonts w:ascii="Times New Roman" w:eastAsia="Times New Roman" w:hAnsi="Times New Roman" w:cs="Times New Roman"/>
                <w:bCs/>
                <w:sz w:val="26"/>
                <w:szCs w:val="26"/>
                <w:lang w:eastAsia="ar-SA"/>
              </w:rPr>
            </w:pPr>
            <w:r>
              <w:rPr>
                <w:rFonts w:ascii="Times New Roman" w:eastAsia="Times New Roman" w:hAnsi="Times New Roman" w:cs="Times New Roman"/>
                <w:bCs/>
                <w:sz w:val="26"/>
                <w:szCs w:val="26"/>
                <w:lang w:eastAsia="ar-SA"/>
              </w:rPr>
              <w:t>1723333</w:t>
            </w:r>
          </w:p>
        </w:tc>
        <w:tc>
          <w:tcPr>
            <w:tcW w:w="2520" w:type="dxa"/>
          </w:tcPr>
          <w:p w14:paraId="0C080840" w14:textId="3C68415F" w:rsidR="00514DDB" w:rsidRPr="00EC590E" w:rsidRDefault="00E34580" w:rsidP="00E24AA2">
            <w:pPr>
              <w:suppressAutoHyphens/>
              <w:spacing w:after="120"/>
              <w:rPr>
                <w:rFonts w:ascii="Times New Roman" w:eastAsia="Times New Roman" w:hAnsi="Times New Roman" w:cs="Times New Roman"/>
                <w:bCs/>
                <w:sz w:val="26"/>
                <w:szCs w:val="26"/>
                <w:lang w:eastAsia="ar-SA"/>
              </w:rPr>
            </w:pPr>
            <w:r>
              <w:rPr>
                <w:rFonts w:ascii="Times New Roman" w:eastAsia="Times New Roman" w:hAnsi="Times New Roman" w:cs="Times New Roman"/>
                <w:bCs/>
                <w:sz w:val="26"/>
                <w:szCs w:val="26"/>
                <w:lang w:eastAsia="ar-SA"/>
              </w:rPr>
              <w:t xml:space="preserve">Kshitij </w:t>
            </w:r>
          </w:p>
        </w:tc>
        <w:tc>
          <w:tcPr>
            <w:tcW w:w="3060" w:type="dxa"/>
          </w:tcPr>
          <w:p w14:paraId="2B3127A3" w14:textId="16011D56" w:rsidR="00514DDB" w:rsidRPr="00EC590E" w:rsidRDefault="00E34580" w:rsidP="00E24AA2">
            <w:pPr>
              <w:suppressAutoHyphens/>
              <w:spacing w:after="120"/>
              <w:rPr>
                <w:rFonts w:ascii="Times New Roman" w:eastAsia="Times New Roman" w:hAnsi="Times New Roman" w:cs="Times New Roman"/>
                <w:bCs/>
                <w:sz w:val="26"/>
                <w:szCs w:val="26"/>
                <w:lang w:eastAsia="ar-SA"/>
              </w:rPr>
            </w:pPr>
            <w:r>
              <w:rPr>
                <w:rFonts w:ascii="Times New Roman" w:eastAsia="Times New Roman" w:hAnsi="Times New Roman" w:cs="Times New Roman"/>
                <w:bCs/>
                <w:sz w:val="26"/>
                <w:szCs w:val="26"/>
                <w:lang w:eastAsia="ar-SA"/>
              </w:rPr>
              <w:t>Bajagain</w:t>
            </w:r>
          </w:p>
        </w:tc>
        <w:tc>
          <w:tcPr>
            <w:tcW w:w="1443" w:type="dxa"/>
          </w:tcPr>
          <w:p w14:paraId="17CA6E63" w14:textId="77777777" w:rsidR="00514DDB" w:rsidRPr="00EC590E" w:rsidRDefault="00514DDB" w:rsidP="00E24AA2">
            <w:pPr>
              <w:suppressAutoHyphens/>
              <w:spacing w:after="120"/>
              <w:rPr>
                <w:rFonts w:ascii="Times New Roman" w:eastAsia="Times New Roman" w:hAnsi="Times New Roman" w:cs="Times New Roman"/>
                <w:bCs/>
                <w:sz w:val="26"/>
                <w:szCs w:val="26"/>
                <w:lang w:eastAsia="ar-SA"/>
              </w:rPr>
            </w:pPr>
            <w:r w:rsidRPr="00EC590E">
              <w:rPr>
                <w:rFonts w:ascii="Times New Roman" w:eastAsia="Times New Roman" w:hAnsi="Times New Roman" w:cs="Times New Roman"/>
                <w:bCs/>
                <w:sz w:val="26"/>
                <w:szCs w:val="26"/>
                <w:lang w:eastAsia="ar-SA"/>
              </w:rPr>
              <w:t xml:space="preserve"> S</w:t>
            </w:r>
          </w:p>
        </w:tc>
      </w:tr>
      <w:tr w:rsidR="002F0DB6" w:rsidRPr="00EC590E" w14:paraId="559683C9" w14:textId="77777777" w:rsidTr="00E24AA2">
        <w:tc>
          <w:tcPr>
            <w:tcW w:w="1908" w:type="dxa"/>
          </w:tcPr>
          <w:p w14:paraId="3CF42B39" w14:textId="77777777" w:rsidR="002F0DB6" w:rsidRPr="00EC590E" w:rsidRDefault="001F37C0" w:rsidP="00E24AA2">
            <w:pPr>
              <w:suppressAutoHyphens/>
              <w:spacing w:after="120"/>
              <w:rPr>
                <w:rFonts w:ascii="Times New Roman" w:eastAsia="Times New Roman" w:hAnsi="Times New Roman" w:cs="Times New Roman"/>
                <w:bCs/>
                <w:sz w:val="26"/>
                <w:szCs w:val="26"/>
                <w:lang w:eastAsia="ar-SA"/>
              </w:rPr>
            </w:pPr>
            <w:r w:rsidRPr="00EC590E">
              <w:rPr>
                <w:rFonts w:ascii="Times New Roman" w:eastAsia="Times New Roman" w:hAnsi="Times New Roman" w:cs="Times New Roman"/>
                <w:bCs/>
                <w:sz w:val="26"/>
                <w:szCs w:val="26"/>
                <w:lang w:eastAsia="ar-SA"/>
              </w:rPr>
              <w:t>1720849</w:t>
            </w:r>
          </w:p>
        </w:tc>
        <w:tc>
          <w:tcPr>
            <w:tcW w:w="2520" w:type="dxa"/>
          </w:tcPr>
          <w:p w14:paraId="7E2B0BEF" w14:textId="77777777" w:rsidR="002F0DB6" w:rsidRPr="00EC590E" w:rsidRDefault="002F0DB6" w:rsidP="00E24AA2">
            <w:pPr>
              <w:suppressAutoHyphens/>
              <w:spacing w:after="120"/>
              <w:rPr>
                <w:rFonts w:ascii="Times New Roman" w:eastAsia="Times New Roman" w:hAnsi="Times New Roman" w:cs="Times New Roman"/>
                <w:bCs/>
                <w:sz w:val="26"/>
                <w:szCs w:val="26"/>
                <w:lang w:eastAsia="ar-SA"/>
              </w:rPr>
            </w:pPr>
            <w:r w:rsidRPr="00EC590E">
              <w:rPr>
                <w:rFonts w:ascii="Times New Roman" w:eastAsia="Times New Roman" w:hAnsi="Times New Roman" w:cs="Times New Roman"/>
                <w:bCs/>
                <w:sz w:val="26"/>
                <w:szCs w:val="26"/>
                <w:lang w:eastAsia="ar-SA"/>
              </w:rPr>
              <w:t>Lokendra</w:t>
            </w:r>
          </w:p>
        </w:tc>
        <w:tc>
          <w:tcPr>
            <w:tcW w:w="3060" w:type="dxa"/>
          </w:tcPr>
          <w:p w14:paraId="5475D50C" w14:textId="77777777" w:rsidR="002F0DB6" w:rsidRPr="00EC590E" w:rsidRDefault="002F0DB6" w:rsidP="00E24AA2">
            <w:pPr>
              <w:suppressAutoHyphens/>
              <w:spacing w:after="120"/>
              <w:rPr>
                <w:rFonts w:ascii="Times New Roman" w:eastAsia="Times New Roman" w:hAnsi="Times New Roman" w:cs="Times New Roman"/>
                <w:bCs/>
                <w:sz w:val="26"/>
                <w:szCs w:val="26"/>
                <w:lang w:eastAsia="ar-SA"/>
              </w:rPr>
            </w:pPr>
            <w:r w:rsidRPr="00EC590E">
              <w:rPr>
                <w:rFonts w:ascii="Times New Roman" w:eastAsia="Times New Roman" w:hAnsi="Times New Roman" w:cs="Times New Roman"/>
                <w:bCs/>
                <w:sz w:val="26"/>
                <w:szCs w:val="26"/>
                <w:lang w:eastAsia="ar-SA"/>
              </w:rPr>
              <w:t>Dangi</w:t>
            </w:r>
          </w:p>
        </w:tc>
        <w:tc>
          <w:tcPr>
            <w:tcW w:w="1443" w:type="dxa"/>
          </w:tcPr>
          <w:p w14:paraId="477B05B3" w14:textId="77777777" w:rsidR="002F0DB6" w:rsidRPr="00EC590E" w:rsidRDefault="002F0DB6" w:rsidP="00E24AA2">
            <w:pPr>
              <w:suppressAutoHyphens/>
              <w:spacing w:after="120"/>
              <w:rPr>
                <w:rFonts w:ascii="Times New Roman" w:eastAsia="Times New Roman" w:hAnsi="Times New Roman" w:cs="Times New Roman"/>
                <w:bCs/>
                <w:sz w:val="26"/>
                <w:szCs w:val="26"/>
                <w:lang w:eastAsia="ar-SA"/>
              </w:rPr>
            </w:pPr>
            <w:r w:rsidRPr="00EC590E">
              <w:rPr>
                <w:rFonts w:ascii="Times New Roman" w:eastAsia="Times New Roman" w:hAnsi="Times New Roman" w:cs="Times New Roman"/>
                <w:bCs/>
                <w:sz w:val="26"/>
                <w:szCs w:val="26"/>
                <w:lang w:eastAsia="ar-SA"/>
              </w:rPr>
              <w:t xml:space="preserve"> S</w:t>
            </w:r>
          </w:p>
        </w:tc>
      </w:tr>
      <w:tr w:rsidR="00514DDB" w:rsidRPr="00EC590E" w14:paraId="60902923" w14:textId="77777777" w:rsidTr="00E24AA2">
        <w:tc>
          <w:tcPr>
            <w:tcW w:w="1908" w:type="dxa"/>
          </w:tcPr>
          <w:p w14:paraId="0A4A951B" w14:textId="77777777" w:rsidR="00514DDB" w:rsidRPr="00EC590E" w:rsidRDefault="002F0DB6" w:rsidP="00E24AA2">
            <w:pPr>
              <w:suppressAutoHyphens/>
              <w:spacing w:after="120"/>
              <w:rPr>
                <w:rFonts w:ascii="Times New Roman" w:eastAsia="Times New Roman" w:hAnsi="Times New Roman" w:cs="Times New Roman"/>
                <w:bCs/>
                <w:sz w:val="26"/>
                <w:szCs w:val="26"/>
                <w:lang w:eastAsia="ar-SA"/>
              </w:rPr>
            </w:pPr>
            <w:r w:rsidRPr="00EC590E">
              <w:rPr>
                <w:rFonts w:ascii="Times New Roman" w:eastAsia="Times New Roman" w:hAnsi="Times New Roman" w:cs="Times New Roman"/>
                <w:bCs/>
                <w:sz w:val="26"/>
                <w:szCs w:val="26"/>
                <w:lang w:eastAsia="ar-SA"/>
              </w:rPr>
              <w:t>1721484</w:t>
            </w:r>
          </w:p>
        </w:tc>
        <w:tc>
          <w:tcPr>
            <w:tcW w:w="2520" w:type="dxa"/>
          </w:tcPr>
          <w:p w14:paraId="6A46F38A" w14:textId="77777777" w:rsidR="00514DDB" w:rsidRPr="00EC590E" w:rsidRDefault="002F0DB6" w:rsidP="00E24AA2">
            <w:pPr>
              <w:suppressAutoHyphens/>
              <w:spacing w:after="120"/>
              <w:rPr>
                <w:rFonts w:ascii="Times New Roman" w:eastAsia="Times New Roman" w:hAnsi="Times New Roman" w:cs="Times New Roman"/>
                <w:bCs/>
                <w:sz w:val="26"/>
                <w:szCs w:val="26"/>
                <w:lang w:eastAsia="ar-SA"/>
              </w:rPr>
            </w:pPr>
            <w:r w:rsidRPr="00EC590E">
              <w:rPr>
                <w:rFonts w:ascii="Times New Roman" w:eastAsia="Times New Roman" w:hAnsi="Times New Roman" w:cs="Times New Roman"/>
                <w:bCs/>
                <w:sz w:val="26"/>
                <w:szCs w:val="26"/>
                <w:lang w:eastAsia="ar-SA"/>
              </w:rPr>
              <w:t>Prabin</w:t>
            </w:r>
          </w:p>
        </w:tc>
        <w:tc>
          <w:tcPr>
            <w:tcW w:w="3060" w:type="dxa"/>
          </w:tcPr>
          <w:p w14:paraId="3EF9E0F4" w14:textId="77777777" w:rsidR="00514DDB" w:rsidRPr="00EC590E" w:rsidRDefault="002F0DB6" w:rsidP="00E24AA2">
            <w:pPr>
              <w:suppressAutoHyphens/>
              <w:spacing w:after="120"/>
              <w:rPr>
                <w:rFonts w:ascii="Times New Roman" w:eastAsia="Times New Roman" w:hAnsi="Times New Roman" w:cs="Times New Roman"/>
                <w:bCs/>
                <w:sz w:val="26"/>
                <w:szCs w:val="26"/>
                <w:lang w:eastAsia="ar-SA"/>
              </w:rPr>
            </w:pPr>
            <w:r w:rsidRPr="00EC590E">
              <w:rPr>
                <w:rFonts w:ascii="Times New Roman" w:eastAsia="Times New Roman" w:hAnsi="Times New Roman" w:cs="Times New Roman"/>
                <w:bCs/>
                <w:sz w:val="26"/>
                <w:szCs w:val="26"/>
                <w:lang w:eastAsia="ar-SA"/>
              </w:rPr>
              <w:t>Chapagain</w:t>
            </w:r>
          </w:p>
        </w:tc>
        <w:tc>
          <w:tcPr>
            <w:tcW w:w="1443" w:type="dxa"/>
          </w:tcPr>
          <w:p w14:paraId="1337D918" w14:textId="77777777" w:rsidR="00514DDB" w:rsidRPr="00EC590E" w:rsidRDefault="00514DDB" w:rsidP="00E24AA2">
            <w:pPr>
              <w:suppressAutoHyphens/>
              <w:spacing w:after="120"/>
              <w:rPr>
                <w:rFonts w:ascii="Times New Roman" w:eastAsia="Times New Roman" w:hAnsi="Times New Roman" w:cs="Times New Roman"/>
                <w:bCs/>
                <w:sz w:val="26"/>
                <w:szCs w:val="26"/>
                <w:lang w:eastAsia="ar-SA"/>
              </w:rPr>
            </w:pPr>
            <w:r w:rsidRPr="00EC590E">
              <w:rPr>
                <w:rFonts w:ascii="Times New Roman" w:eastAsia="Times New Roman" w:hAnsi="Times New Roman" w:cs="Times New Roman"/>
                <w:bCs/>
                <w:sz w:val="26"/>
                <w:szCs w:val="26"/>
                <w:lang w:eastAsia="ar-SA"/>
              </w:rPr>
              <w:t xml:space="preserve"> S</w:t>
            </w:r>
          </w:p>
        </w:tc>
      </w:tr>
      <w:tr w:rsidR="00514DDB" w:rsidRPr="00EC590E" w14:paraId="5784DC1E" w14:textId="77777777" w:rsidTr="00E24AA2">
        <w:tc>
          <w:tcPr>
            <w:tcW w:w="1908" w:type="dxa"/>
          </w:tcPr>
          <w:p w14:paraId="1586FF21" w14:textId="613428F5" w:rsidR="00514DDB" w:rsidRPr="00EC590E" w:rsidRDefault="00E34580" w:rsidP="00E24AA2">
            <w:pPr>
              <w:suppressAutoHyphens/>
              <w:spacing w:after="120"/>
              <w:rPr>
                <w:rFonts w:ascii="Times New Roman" w:eastAsia="Times New Roman" w:hAnsi="Times New Roman" w:cs="Times New Roman"/>
                <w:bCs/>
                <w:sz w:val="26"/>
                <w:szCs w:val="26"/>
                <w:lang w:eastAsia="ar-SA"/>
              </w:rPr>
            </w:pPr>
            <w:r w:rsidRPr="00EC590E">
              <w:rPr>
                <w:rFonts w:ascii="Times New Roman" w:eastAsia="Times New Roman" w:hAnsi="Times New Roman" w:cs="Times New Roman"/>
                <w:bCs/>
                <w:sz w:val="26"/>
                <w:szCs w:val="26"/>
                <w:lang w:eastAsia="ar-SA"/>
              </w:rPr>
              <w:t>1723936</w:t>
            </w:r>
          </w:p>
        </w:tc>
        <w:tc>
          <w:tcPr>
            <w:tcW w:w="2520" w:type="dxa"/>
          </w:tcPr>
          <w:p w14:paraId="76F65F8A" w14:textId="048B16D1" w:rsidR="00514DDB" w:rsidRPr="00EC590E" w:rsidRDefault="00E34580" w:rsidP="00E24AA2">
            <w:pPr>
              <w:suppressAutoHyphens/>
              <w:spacing w:after="120"/>
              <w:rPr>
                <w:rFonts w:ascii="Times New Roman" w:eastAsia="Times New Roman" w:hAnsi="Times New Roman" w:cs="Times New Roman"/>
                <w:bCs/>
                <w:sz w:val="26"/>
                <w:szCs w:val="26"/>
                <w:lang w:eastAsia="ar-SA"/>
              </w:rPr>
            </w:pPr>
            <w:r>
              <w:rPr>
                <w:rFonts w:ascii="Times New Roman" w:eastAsia="Times New Roman" w:hAnsi="Times New Roman" w:cs="Times New Roman"/>
                <w:color w:val="000000" w:themeColor="text1"/>
                <w:sz w:val="26"/>
                <w:szCs w:val="26"/>
              </w:rPr>
              <w:t>Buddha</w:t>
            </w:r>
          </w:p>
        </w:tc>
        <w:tc>
          <w:tcPr>
            <w:tcW w:w="3060" w:type="dxa"/>
          </w:tcPr>
          <w:p w14:paraId="64BC2711" w14:textId="2AF472FE" w:rsidR="00514DDB" w:rsidRPr="00EC590E" w:rsidRDefault="00E34580" w:rsidP="00E24AA2">
            <w:pPr>
              <w:suppressAutoHyphens/>
              <w:spacing w:after="120"/>
              <w:rPr>
                <w:rFonts w:ascii="Times New Roman" w:eastAsia="Times New Roman" w:hAnsi="Times New Roman" w:cs="Times New Roman"/>
                <w:bCs/>
                <w:sz w:val="26"/>
                <w:szCs w:val="26"/>
                <w:lang w:eastAsia="ar-SA"/>
              </w:rPr>
            </w:pPr>
            <w:r>
              <w:rPr>
                <w:rFonts w:ascii="Times New Roman" w:eastAsia="Times New Roman" w:hAnsi="Times New Roman" w:cs="Times New Roman"/>
                <w:color w:val="000000" w:themeColor="text1"/>
                <w:sz w:val="26"/>
                <w:szCs w:val="26"/>
              </w:rPr>
              <w:t>Lama</w:t>
            </w:r>
          </w:p>
        </w:tc>
        <w:tc>
          <w:tcPr>
            <w:tcW w:w="1443" w:type="dxa"/>
          </w:tcPr>
          <w:p w14:paraId="2133B3C9" w14:textId="77777777" w:rsidR="00514DDB" w:rsidRPr="00EC590E" w:rsidRDefault="00514DDB" w:rsidP="00E24AA2">
            <w:pPr>
              <w:suppressAutoHyphens/>
              <w:spacing w:after="120"/>
              <w:rPr>
                <w:rFonts w:ascii="Times New Roman" w:eastAsia="Times New Roman" w:hAnsi="Times New Roman" w:cs="Times New Roman"/>
                <w:bCs/>
                <w:sz w:val="26"/>
                <w:szCs w:val="26"/>
                <w:lang w:eastAsia="ar-SA"/>
              </w:rPr>
            </w:pPr>
            <w:r w:rsidRPr="00EC590E">
              <w:rPr>
                <w:rFonts w:ascii="Times New Roman" w:eastAsia="Times New Roman" w:hAnsi="Times New Roman" w:cs="Times New Roman"/>
                <w:bCs/>
                <w:sz w:val="26"/>
                <w:szCs w:val="26"/>
                <w:lang w:eastAsia="ar-SA"/>
              </w:rPr>
              <w:t xml:space="preserve"> S</w:t>
            </w:r>
          </w:p>
        </w:tc>
      </w:tr>
    </w:tbl>
    <w:p w14:paraId="1EFD4A49" w14:textId="77777777" w:rsidR="00514DDB" w:rsidRPr="00EC590E" w:rsidRDefault="00514DDB" w:rsidP="00514DDB">
      <w:pPr>
        <w:rPr>
          <w:rFonts w:ascii="Times New Roman" w:hAnsi="Times New Roman" w:cs="Times New Roman"/>
          <w:sz w:val="26"/>
          <w:szCs w:val="26"/>
        </w:rPr>
      </w:pPr>
      <w:r w:rsidRPr="00EC590E">
        <w:rPr>
          <w:rFonts w:ascii="Times New Roman" w:hAnsi="Times New Roman" w:cs="Times New Roman"/>
          <w:b/>
          <w:bCs/>
          <w:sz w:val="26"/>
          <w:szCs w:val="26"/>
        </w:rPr>
        <w:t>S</w:t>
      </w:r>
      <w:r w:rsidRPr="00EC590E">
        <w:rPr>
          <w:rFonts w:ascii="Times New Roman" w:hAnsi="Times New Roman" w:cs="Times New Roman"/>
          <w:sz w:val="26"/>
          <w:szCs w:val="26"/>
        </w:rPr>
        <w:t xml:space="preserve"> -Significant (The group member’s work was integral to the overall submission)</w:t>
      </w:r>
    </w:p>
    <w:p w14:paraId="76178EC2" w14:textId="77777777" w:rsidR="00514DDB" w:rsidRPr="00EC590E" w:rsidRDefault="00514DDB" w:rsidP="00514DDB">
      <w:pPr>
        <w:rPr>
          <w:rFonts w:ascii="Times New Roman" w:hAnsi="Times New Roman" w:cs="Times New Roman"/>
          <w:sz w:val="26"/>
          <w:szCs w:val="26"/>
        </w:rPr>
      </w:pPr>
      <w:r w:rsidRPr="00EC590E">
        <w:rPr>
          <w:rFonts w:ascii="Times New Roman" w:hAnsi="Times New Roman" w:cs="Times New Roman"/>
          <w:b/>
          <w:bCs/>
          <w:sz w:val="26"/>
          <w:szCs w:val="26"/>
        </w:rPr>
        <w:t>N</w:t>
      </w:r>
      <w:r w:rsidRPr="00EC590E">
        <w:rPr>
          <w:rFonts w:ascii="Times New Roman" w:hAnsi="Times New Roman" w:cs="Times New Roman"/>
          <w:sz w:val="26"/>
          <w:szCs w:val="26"/>
        </w:rPr>
        <w:t xml:space="preserve"> -No Contribution (The group member took no part in the project submission) </w:t>
      </w:r>
    </w:p>
    <w:p w14:paraId="00CCAA2E" w14:textId="77777777" w:rsidR="00514DDB" w:rsidRPr="00EC590E" w:rsidRDefault="00514DDB" w:rsidP="00514DDB">
      <w:pPr>
        <w:rPr>
          <w:rFonts w:ascii="Times New Roman" w:hAnsi="Times New Roman" w:cs="Times New Roman"/>
          <w:sz w:val="26"/>
          <w:szCs w:val="26"/>
        </w:rPr>
      </w:pPr>
      <w:r w:rsidRPr="00EC590E">
        <w:rPr>
          <w:rFonts w:ascii="Times New Roman" w:hAnsi="Times New Roman" w:cs="Times New Roman"/>
          <w:b/>
          <w:bCs/>
          <w:sz w:val="26"/>
          <w:szCs w:val="26"/>
        </w:rPr>
        <w:t>I</w:t>
      </w:r>
      <w:r w:rsidRPr="00EC590E">
        <w:rPr>
          <w:rFonts w:ascii="Times New Roman" w:hAnsi="Times New Roman" w:cs="Times New Roman"/>
          <w:sz w:val="26"/>
          <w:szCs w:val="26"/>
        </w:rPr>
        <w:t xml:space="preserve"> -Insignificant (The group member’s work made little difference to the overall submission)</w:t>
      </w:r>
    </w:p>
    <w:p w14:paraId="46A96A5F" w14:textId="77777777" w:rsidR="00683DEC" w:rsidRPr="00EC590E" w:rsidRDefault="00683DEC" w:rsidP="0098439E">
      <w:pPr>
        <w:suppressAutoHyphens/>
        <w:spacing w:after="120"/>
        <w:ind w:left="630"/>
        <w:rPr>
          <w:rFonts w:ascii="Times New Roman" w:eastAsia="Times New Roman" w:hAnsi="Times New Roman" w:cs="Times New Roman"/>
          <w:bCs/>
          <w:sz w:val="26"/>
          <w:szCs w:val="26"/>
          <w:lang w:eastAsia="ar-SA"/>
        </w:rPr>
      </w:pPr>
    </w:p>
    <w:p w14:paraId="1D9B3069" w14:textId="77777777" w:rsidR="00514DDB" w:rsidRPr="00EC590E" w:rsidRDefault="00514DDB" w:rsidP="00B34DEB">
      <w:pPr>
        <w:suppressAutoHyphens/>
        <w:spacing w:after="120"/>
        <w:rPr>
          <w:rFonts w:ascii="Times New Roman" w:eastAsia="Times New Roman" w:hAnsi="Times New Roman" w:cs="Times New Roman"/>
          <w:bCs/>
          <w:lang w:eastAsia="ar-SA"/>
        </w:rPr>
      </w:pPr>
    </w:p>
    <w:p w14:paraId="659CF6B2" w14:textId="77777777" w:rsidR="00967CD5" w:rsidRPr="00EC590E" w:rsidRDefault="00967CD5" w:rsidP="00B34DEB">
      <w:pPr>
        <w:suppressAutoHyphens/>
        <w:spacing w:after="120"/>
        <w:rPr>
          <w:rFonts w:ascii="Times New Roman" w:eastAsia="Times New Roman" w:hAnsi="Times New Roman" w:cs="Times New Roman"/>
          <w:bCs/>
          <w:lang w:eastAsia="ar-SA"/>
        </w:rPr>
      </w:pPr>
    </w:p>
    <w:p w14:paraId="51B1009A" w14:textId="77777777" w:rsidR="00967CD5" w:rsidRPr="00EC590E" w:rsidRDefault="00967CD5" w:rsidP="00B34DEB">
      <w:pPr>
        <w:suppressAutoHyphens/>
        <w:spacing w:after="120"/>
        <w:rPr>
          <w:rFonts w:ascii="Times New Roman" w:eastAsia="Times New Roman" w:hAnsi="Times New Roman" w:cs="Times New Roman"/>
          <w:bCs/>
          <w:lang w:eastAsia="ar-SA"/>
        </w:rPr>
      </w:pPr>
    </w:p>
    <w:p w14:paraId="16E6E384" w14:textId="77777777" w:rsidR="00967CD5" w:rsidRDefault="00967CD5" w:rsidP="00B34DEB">
      <w:pPr>
        <w:suppressAutoHyphens/>
        <w:spacing w:after="120"/>
        <w:rPr>
          <w:rFonts w:ascii="Times New Roman" w:eastAsia="Times New Roman" w:hAnsi="Times New Roman" w:cs="Times New Roman"/>
          <w:bCs/>
          <w:lang w:eastAsia="ar-SA"/>
        </w:rPr>
      </w:pPr>
    </w:p>
    <w:p w14:paraId="31DAA485" w14:textId="77777777" w:rsidR="00EE4568" w:rsidRDefault="00EE4568" w:rsidP="00B34DEB">
      <w:pPr>
        <w:suppressAutoHyphens/>
        <w:spacing w:after="120"/>
        <w:rPr>
          <w:rFonts w:ascii="Times New Roman" w:eastAsia="Times New Roman" w:hAnsi="Times New Roman" w:cs="Times New Roman"/>
          <w:bCs/>
          <w:lang w:eastAsia="ar-SA"/>
        </w:rPr>
      </w:pPr>
    </w:p>
    <w:p w14:paraId="2BE660E1" w14:textId="77777777" w:rsidR="00EE4568" w:rsidRDefault="00EE4568" w:rsidP="00B34DEB">
      <w:pPr>
        <w:suppressAutoHyphens/>
        <w:spacing w:after="120"/>
        <w:rPr>
          <w:rFonts w:ascii="Times New Roman" w:eastAsia="Times New Roman" w:hAnsi="Times New Roman" w:cs="Times New Roman"/>
          <w:bCs/>
          <w:lang w:eastAsia="ar-SA"/>
        </w:rPr>
      </w:pPr>
    </w:p>
    <w:p w14:paraId="401F540E" w14:textId="77777777" w:rsidR="00EE4568" w:rsidRDefault="00EE4568" w:rsidP="00B34DEB">
      <w:pPr>
        <w:suppressAutoHyphens/>
        <w:spacing w:after="120"/>
        <w:rPr>
          <w:rFonts w:ascii="Times New Roman" w:eastAsia="Times New Roman" w:hAnsi="Times New Roman" w:cs="Times New Roman"/>
          <w:bCs/>
          <w:lang w:eastAsia="ar-SA"/>
        </w:rPr>
      </w:pPr>
    </w:p>
    <w:p w14:paraId="0CE87F65" w14:textId="77777777" w:rsidR="00EE4568" w:rsidRDefault="00EE4568" w:rsidP="00B34DEB">
      <w:pPr>
        <w:suppressAutoHyphens/>
        <w:spacing w:after="120"/>
        <w:rPr>
          <w:rFonts w:ascii="Times New Roman" w:eastAsia="Times New Roman" w:hAnsi="Times New Roman" w:cs="Times New Roman"/>
          <w:bCs/>
          <w:lang w:eastAsia="ar-SA"/>
        </w:rPr>
      </w:pPr>
    </w:p>
    <w:p w14:paraId="4E6C0528" w14:textId="77777777" w:rsidR="00EE4568" w:rsidRDefault="00EE4568" w:rsidP="00B34DEB">
      <w:pPr>
        <w:suppressAutoHyphens/>
        <w:spacing w:after="120"/>
        <w:rPr>
          <w:rFonts w:ascii="Times New Roman" w:eastAsia="Times New Roman" w:hAnsi="Times New Roman" w:cs="Times New Roman"/>
          <w:bCs/>
          <w:lang w:eastAsia="ar-SA"/>
        </w:rPr>
      </w:pPr>
    </w:p>
    <w:p w14:paraId="210EA39A" w14:textId="77777777" w:rsidR="00EE4568" w:rsidRDefault="00EE4568" w:rsidP="00B34DEB">
      <w:pPr>
        <w:suppressAutoHyphens/>
        <w:spacing w:after="120"/>
        <w:rPr>
          <w:rFonts w:ascii="Times New Roman" w:eastAsia="Times New Roman" w:hAnsi="Times New Roman" w:cs="Times New Roman"/>
          <w:bCs/>
          <w:lang w:eastAsia="ar-SA"/>
        </w:rPr>
      </w:pPr>
    </w:p>
    <w:p w14:paraId="49A71D24" w14:textId="77777777" w:rsidR="00EE4568" w:rsidRDefault="00EE4568" w:rsidP="00B34DEB">
      <w:pPr>
        <w:suppressAutoHyphens/>
        <w:spacing w:after="120"/>
        <w:rPr>
          <w:rFonts w:ascii="Times New Roman" w:eastAsia="Times New Roman" w:hAnsi="Times New Roman" w:cs="Times New Roman"/>
          <w:bCs/>
          <w:lang w:eastAsia="ar-SA"/>
        </w:rPr>
      </w:pPr>
    </w:p>
    <w:p w14:paraId="2B15D1E2" w14:textId="77777777" w:rsidR="00EE4568" w:rsidRPr="00EC590E" w:rsidRDefault="00EE4568" w:rsidP="00B34DEB">
      <w:pPr>
        <w:suppressAutoHyphens/>
        <w:spacing w:after="120"/>
        <w:rPr>
          <w:rFonts w:ascii="Times New Roman" w:eastAsia="Times New Roman" w:hAnsi="Times New Roman" w:cs="Times New Roman"/>
          <w:bCs/>
          <w:lang w:eastAsia="ar-SA"/>
        </w:rPr>
      </w:pPr>
    </w:p>
    <w:p w14:paraId="32B3072F" w14:textId="77777777" w:rsidR="00967CD5" w:rsidRPr="00EC590E" w:rsidRDefault="00967CD5" w:rsidP="00B34DEB">
      <w:pPr>
        <w:suppressAutoHyphens/>
        <w:spacing w:after="120"/>
        <w:rPr>
          <w:rFonts w:ascii="Times New Roman" w:eastAsia="Times New Roman" w:hAnsi="Times New Roman" w:cs="Times New Roman"/>
          <w:bCs/>
          <w:lang w:eastAsia="ar-SA"/>
        </w:rPr>
      </w:pPr>
    </w:p>
    <w:p w14:paraId="427991ED" w14:textId="57536E50" w:rsidR="00683DEC" w:rsidRPr="00560D38" w:rsidRDefault="00967CD5" w:rsidP="00560D38">
      <w:pPr>
        <w:suppressAutoHyphens/>
        <w:spacing w:after="120"/>
        <w:rPr>
          <w:rFonts w:ascii="Times New Roman" w:eastAsia="Times New Roman" w:hAnsi="Times New Roman" w:cs="Times New Roman"/>
          <w:b/>
          <w:bCs/>
          <w:lang w:eastAsia="ar-SA"/>
        </w:rPr>
      </w:pPr>
      <w:r w:rsidRPr="00560D38">
        <w:rPr>
          <w:rFonts w:ascii="Times New Roman" w:eastAsia="Times New Roman" w:hAnsi="Times New Roman" w:cs="Times New Roman"/>
          <w:b/>
          <w:bCs/>
          <w:lang w:eastAsia="ar-SA"/>
        </w:rPr>
        <w:t>U</w:t>
      </w:r>
      <w:r w:rsidR="00560D38">
        <w:rPr>
          <w:rFonts w:ascii="Times New Roman" w:eastAsia="Times New Roman" w:hAnsi="Times New Roman" w:cs="Times New Roman"/>
          <w:b/>
          <w:bCs/>
          <w:lang w:eastAsia="ar-SA"/>
        </w:rPr>
        <w:t xml:space="preserve">ML </w:t>
      </w:r>
      <w:proofErr w:type="gramStart"/>
      <w:r w:rsidR="00560D38">
        <w:rPr>
          <w:rFonts w:ascii="Times New Roman" w:eastAsia="Times New Roman" w:hAnsi="Times New Roman" w:cs="Times New Roman"/>
          <w:b/>
          <w:bCs/>
          <w:lang w:eastAsia="ar-SA"/>
        </w:rPr>
        <w:t>Diagrams(</w:t>
      </w:r>
      <w:proofErr w:type="gramEnd"/>
      <w:r w:rsidR="00560D38">
        <w:rPr>
          <w:rFonts w:ascii="Times New Roman" w:eastAsia="Times New Roman" w:hAnsi="Times New Roman" w:cs="Times New Roman"/>
          <w:b/>
          <w:bCs/>
          <w:lang w:eastAsia="ar-SA"/>
        </w:rPr>
        <w:t xml:space="preserve">Class </w:t>
      </w:r>
      <w:r w:rsidR="00683DEC" w:rsidRPr="00560D38">
        <w:rPr>
          <w:rFonts w:ascii="Times New Roman" w:eastAsia="Times New Roman" w:hAnsi="Times New Roman" w:cs="Times New Roman"/>
          <w:b/>
          <w:bCs/>
          <w:lang w:eastAsia="ar-SA"/>
        </w:rPr>
        <w:t>Diagram)</w:t>
      </w:r>
      <w:r w:rsidR="00803542">
        <w:rPr>
          <w:rFonts w:ascii="Times New Roman" w:eastAsia="Times New Roman" w:hAnsi="Times New Roman" w:cs="Times New Roman"/>
          <w:b/>
          <w:bCs/>
          <w:lang w:eastAsia="ar-SA"/>
        </w:rPr>
        <w:t>:</w:t>
      </w:r>
    </w:p>
    <w:p w14:paraId="4CDFFFC6" w14:textId="1F465B5F" w:rsidR="0098439E" w:rsidRPr="00EC590E" w:rsidRDefault="00803542" w:rsidP="0098439E">
      <w:pPr>
        <w:suppressAutoHyphens/>
        <w:spacing w:after="120"/>
        <w:rPr>
          <w:rFonts w:ascii="Times New Roman" w:eastAsia="Times New Roman" w:hAnsi="Times New Roman" w:cs="Times New Roman"/>
          <w:b/>
          <w:bCs/>
          <w:lang w:eastAsia="ar-SA"/>
        </w:rPr>
      </w:pPr>
      <w:r w:rsidRPr="00BC19F7">
        <w:rPr>
          <w:noProof/>
        </w:rPr>
        <w:lastRenderedPageBreak/>
        <w:drawing>
          <wp:inline distT="0" distB="0" distL="0" distR="0" wp14:anchorId="692BFD43" wp14:editId="3E562E29">
            <wp:extent cx="5943600" cy="4860262"/>
            <wp:effectExtent l="0" t="0" r="0" b="0"/>
            <wp:docPr id="28" name="Picture 28" descr="C:\Users\User\Desktop\UjaaloKioskClass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UjaaloKioskClassDiagram (1)-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860262"/>
                    </a:xfrm>
                    <a:prstGeom prst="rect">
                      <a:avLst/>
                    </a:prstGeom>
                    <a:noFill/>
                    <a:ln>
                      <a:noFill/>
                    </a:ln>
                  </pic:spPr>
                </pic:pic>
              </a:graphicData>
            </a:graphic>
          </wp:inline>
        </w:drawing>
      </w:r>
    </w:p>
    <w:p w14:paraId="48641E21" w14:textId="77777777" w:rsidR="00337670" w:rsidRPr="00EC590E" w:rsidRDefault="00337670" w:rsidP="0080366F">
      <w:pPr>
        <w:suppressAutoHyphens/>
        <w:spacing w:after="120"/>
        <w:rPr>
          <w:rFonts w:ascii="Times New Roman" w:eastAsia="Times New Roman" w:hAnsi="Times New Roman" w:cs="Times New Roman"/>
          <w:bCs/>
          <w:lang w:eastAsia="ar-SA"/>
        </w:rPr>
      </w:pPr>
    </w:p>
    <w:p w14:paraId="43E4B19A" w14:textId="77777777" w:rsidR="00B34DEB" w:rsidRPr="00EC590E" w:rsidRDefault="00B34DEB" w:rsidP="0080366F">
      <w:pPr>
        <w:suppressAutoHyphens/>
        <w:spacing w:after="120"/>
        <w:rPr>
          <w:rFonts w:ascii="Times New Roman" w:eastAsia="Times New Roman" w:hAnsi="Times New Roman" w:cs="Times New Roman"/>
          <w:bCs/>
          <w:lang w:eastAsia="ar-SA"/>
        </w:rPr>
      </w:pPr>
    </w:p>
    <w:p w14:paraId="377E4414" w14:textId="77777777" w:rsidR="00B34DEB" w:rsidRPr="00EC590E" w:rsidRDefault="00B34DEB" w:rsidP="0080366F">
      <w:pPr>
        <w:suppressAutoHyphens/>
        <w:spacing w:after="120"/>
        <w:rPr>
          <w:rFonts w:ascii="Times New Roman" w:eastAsia="Times New Roman" w:hAnsi="Times New Roman" w:cs="Times New Roman"/>
          <w:bCs/>
          <w:lang w:eastAsia="ar-SA"/>
        </w:rPr>
      </w:pPr>
    </w:p>
    <w:p w14:paraId="020672A9" w14:textId="77777777" w:rsidR="00B34DEB" w:rsidRPr="00EC590E" w:rsidRDefault="00B34DEB" w:rsidP="0080366F">
      <w:pPr>
        <w:suppressAutoHyphens/>
        <w:spacing w:after="120"/>
        <w:rPr>
          <w:rFonts w:ascii="Times New Roman" w:eastAsia="Times New Roman" w:hAnsi="Times New Roman" w:cs="Times New Roman"/>
          <w:bCs/>
          <w:lang w:eastAsia="ar-SA"/>
        </w:rPr>
      </w:pPr>
    </w:p>
    <w:p w14:paraId="4C696422" w14:textId="77777777" w:rsidR="00B34DEB" w:rsidRPr="00EC590E" w:rsidRDefault="00B34DEB" w:rsidP="0080366F">
      <w:pPr>
        <w:suppressAutoHyphens/>
        <w:spacing w:after="120"/>
        <w:rPr>
          <w:rFonts w:ascii="Times New Roman" w:eastAsia="Times New Roman" w:hAnsi="Times New Roman" w:cs="Times New Roman"/>
          <w:bCs/>
          <w:lang w:eastAsia="ar-SA"/>
        </w:rPr>
      </w:pPr>
    </w:p>
    <w:p w14:paraId="023342AD" w14:textId="77777777" w:rsidR="00263B70" w:rsidRPr="00EC590E" w:rsidRDefault="00263B70" w:rsidP="0080366F">
      <w:pPr>
        <w:suppressAutoHyphens/>
        <w:spacing w:after="120"/>
        <w:rPr>
          <w:rFonts w:ascii="Times New Roman" w:eastAsia="Times New Roman" w:hAnsi="Times New Roman" w:cs="Times New Roman"/>
          <w:bCs/>
          <w:lang w:eastAsia="ar-SA"/>
        </w:rPr>
      </w:pPr>
    </w:p>
    <w:p w14:paraId="0391948F" w14:textId="77777777" w:rsidR="00263B70" w:rsidRPr="00EC590E" w:rsidRDefault="00263B70" w:rsidP="0080366F">
      <w:pPr>
        <w:suppressAutoHyphens/>
        <w:spacing w:after="120"/>
        <w:rPr>
          <w:rFonts w:ascii="Times New Roman" w:eastAsia="Times New Roman" w:hAnsi="Times New Roman" w:cs="Times New Roman"/>
          <w:bCs/>
          <w:lang w:eastAsia="ar-SA"/>
        </w:rPr>
      </w:pPr>
    </w:p>
    <w:p w14:paraId="02FCDDCA" w14:textId="77777777" w:rsidR="00967CD5" w:rsidRPr="00EC590E" w:rsidRDefault="00967CD5" w:rsidP="0080366F">
      <w:pPr>
        <w:suppressAutoHyphens/>
        <w:spacing w:after="120"/>
        <w:rPr>
          <w:rFonts w:ascii="Times New Roman" w:eastAsia="Times New Roman" w:hAnsi="Times New Roman" w:cs="Times New Roman"/>
          <w:bCs/>
          <w:lang w:eastAsia="ar-SA"/>
        </w:rPr>
      </w:pPr>
    </w:p>
    <w:p w14:paraId="39D53C74" w14:textId="77777777" w:rsidR="00967CD5" w:rsidRDefault="00967CD5" w:rsidP="0080366F">
      <w:pPr>
        <w:suppressAutoHyphens/>
        <w:spacing w:after="120"/>
        <w:rPr>
          <w:rFonts w:ascii="Times New Roman" w:eastAsia="Times New Roman" w:hAnsi="Times New Roman" w:cs="Times New Roman"/>
          <w:bCs/>
          <w:lang w:eastAsia="ar-SA"/>
        </w:rPr>
      </w:pPr>
    </w:p>
    <w:p w14:paraId="4A77F430" w14:textId="77777777" w:rsidR="00803542" w:rsidRDefault="00803542" w:rsidP="0080366F">
      <w:pPr>
        <w:suppressAutoHyphens/>
        <w:spacing w:after="120"/>
        <w:rPr>
          <w:rFonts w:ascii="Times New Roman" w:eastAsia="Times New Roman" w:hAnsi="Times New Roman" w:cs="Times New Roman"/>
          <w:bCs/>
          <w:lang w:eastAsia="ar-SA"/>
        </w:rPr>
      </w:pPr>
    </w:p>
    <w:p w14:paraId="7F21A2D7" w14:textId="77777777" w:rsidR="00EE4568" w:rsidRDefault="00EE4568" w:rsidP="0080366F">
      <w:pPr>
        <w:suppressAutoHyphens/>
        <w:spacing w:after="120"/>
        <w:rPr>
          <w:rFonts w:ascii="Times New Roman" w:eastAsia="Times New Roman" w:hAnsi="Times New Roman" w:cs="Times New Roman"/>
          <w:bCs/>
          <w:lang w:eastAsia="ar-SA"/>
        </w:rPr>
      </w:pPr>
    </w:p>
    <w:p w14:paraId="703A0773" w14:textId="77777777" w:rsidR="00AB0041" w:rsidRPr="00EC590E" w:rsidRDefault="00AB0041" w:rsidP="0080366F">
      <w:pPr>
        <w:suppressAutoHyphens/>
        <w:spacing w:after="120"/>
        <w:rPr>
          <w:rFonts w:ascii="Times New Roman" w:eastAsia="Times New Roman" w:hAnsi="Times New Roman" w:cs="Times New Roman"/>
          <w:bCs/>
          <w:lang w:eastAsia="ar-SA"/>
        </w:rPr>
      </w:pPr>
    </w:p>
    <w:p w14:paraId="447D13EC" w14:textId="1CA7C90B" w:rsidR="00337670" w:rsidRPr="00EC590E" w:rsidRDefault="00AB0041" w:rsidP="00683DEC">
      <w:pPr>
        <w:pStyle w:val="ListParagraph"/>
        <w:numPr>
          <w:ilvl w:val="0"/>
          <w:numId w:val="7"/>
        </w:numPr>
        <w:suppressAutoHyphens/>
        <w:spacing w:after="120"/>
        <w:rPr>
          <w:rFonts w:ascii="Times New Roman" w:eastAsia="Times New Roman" w:hAnsi="Times New Roman" w:cs="Times New Roman"/>
          <w:b/>
          <w:bCs/>
          <w:lang w:eastAsia="ar-SA"/>
        </w:rPr>
      </w:pPr>
      <w:r>
        <w:rPr>
          <w:rFonts w:ascii="Times New Roman" w:eastAsia="Times New Roman" w:hAnsi="Times New Roman" w:cs="Times New Roman"/>
          <w:b/>
          <w:bCs/>
          <w:lang w:eastAsia="ar-SA"/>
        </w:rPr>
        <w:t>GUI Templates</w:t>
      </w:r>
      <w:r w:rsidR="00683DEC" w:rsidRPr="00EC590E">
        <w:rPr>
          <w:rFonts w:ascii="Times New Roman" w:eastAsia="Times New Roman" w:hAnsi="Times New Roman" w:cs="Times New Roman"/>
          <w:b/>
          <w:bCs/>
          <w:lang w:eastAsia="ar-SA"/>
        </w:rPr>
        <w:t>:</w:t>
      </w:r>
      <w:r w:rsidR="00B34DEB" w:rsidRPr="00EC590E">
        <w:rPr>
          <w:rFonts w:ascii="Times New Roman" w:hAnsi="Times New Roman" w:cs="Times New Roman"/>
          <w:b/>
          <w:noProof/>
          <w:sz w:val="26"/>
          <w:szCs w:val="26"/>
        </w:rPr>
        <w:t xml:space="preserve"> </w:t>
      </w:r>
    </w:p>
    <w:p w14:paraId="70B2208D" w14:textId="029F8403" w:rsidR="00337670" w:rsidRPr="00EC590E" w:rsidRDefault="00B34DEB" w:rsidP="0080366F">
      <w:pPr>
        <w:suppressAutoHyphens/>
        <w:spacing w:after="120"/>
        <w:rPr>
          <w:rFonts w:ascii="Times New Roman" w:eastAsia="Times New Roman" w:hAnsi="Times New Roman" w:cs="Times New Roman"/>
          <w:bCs/>
          <w:lang w:eastAsia="ar-SA"/>
        </w:rPr>
      </w:pPr>
      <w:r w:rsidRPr="00EC590E">
        <w:rPr>
          <w:rFonts w:ascii="Times New Roman" w:eastAsia="Times New Roman" w:hAnsi="Times New Roman" w:cs="Times New Roman"/>
          <w:bCs/>
          <w:lang w:eastAsia="ar-SA"/>
        </w:rPr>
        <w:lastRenderedPageBreak/>
        <w:t>These are the functions that I have did during software development</w:t>
      </w:r>
    </w:p>
    <w:p w14:paraId="196F00C9" w14:textId="77777777" w:rsidR="00882004" w:rsidRDefault="00882004" w:rsidP="00882004">
      <w:pPr>
        <w:pStyle w:val="ListParagraph"/>
        <w:numPr>
          <w:ilvl w:val="0"/>
          <w:numId w:val="10"/>
        </w:numPr>
        <w:spacing w:line="360" w:lineRule="auto"/>
      </w:pPr>
      <w:r>
        <w:t>Kiosk Main Page :</w:t>
      </w:r>
    </w:p>
    <w:p w14:paraId="1A938088" w14:textId="39559DCD" w:rsidR="006F0B2B" w:rsidRDefault="006F0B2B" w:rsidP="006F0B2B">
      <w:pPr>
        <w:spacing w:line="360" w:lineRule="auto"/>
      </w:pPr>
      <w:r w:rsidRPr="006F0B2B">
        <w:rPr>
          <w:noProof/>
        </w:rPr>
        <w:drawing>
          <wp:inline distT="0" distB="0" distL="0" distR="0" wp14:anchorId="7C124D82" wp14:editId="03BB214A">
            <wp:extent cx="5943600" cy="3341643"/>
            <wp:effectExtent l="0" t="0" r="0" b="0"/>
            <wp:docPr id="2" name="Picture 2" descr="C:\Users\User\Desktop\All\Ujaalo Screenshots\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ll\Ujaalo Screenshots\Splas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C97B37C" w14:textId="25F9D850" w:rsidR="00337670" w:rsidRPr="009A0AB0" w:rsidRDefault="00882004" w:rsidP="009A0AB0">
      <w:r w:rsidRPr="001F227D">
        <w:rPr>
          <w:noProof/>
        </w:rPr>
        <w:drawing>
          <wp:inline distT="0" distB="0" distL="0" distR="0" wp14:anchorId="43C4187C" wp14:editId="54EC26F6">
            <wp:extent cx="5943600" cy="3342785"/>
            <wp:effectExtent l="0" t="0" r="0" b="0"/>
            <wp:docPr id="33" name="Picture 33" descr="C:\Users\User\Desktop\All\Ujaalo Screenshots\KIosk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All\Ujaalo Screenshots\KIoskMa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2785"/>
                    </a:xfrm>
                    <a:prstGeom prst="rect">
                      <a:avLst/>
                    </a:prstGeom>
                    <a:noFill/>
                    <a:ln>
                      <a:noFill/>
                    </a:ln>
                  </pic:spPr>
                </pic:pic>
              </a:graphicData>
            </a:graphic>
          </wp:inline>
        </w:drawing>
      </w:r>
    </w:p>
    <w:p w14:paraId="70C72B11" w14:textId="77777777" w:rsidR="004136AB" w:rsidRDefault="004136AB" w:rsidP="00D7229F"/>
    <w:p w14:paraId="150D81CD" w14:textId="0E00E399" w:rsidR="00D7229F" w:rsidRDefault="009A0AB0" w:rsidP="00D7229F">
      <w:r>
        <w:t>2</w:t>
      </w:r>
      <w:r w:rsidR="00D7229F">
        <w:t>&gt;Courses:</w:t>
      </w:r>
    </w:p>
    <w:p w14:paraId="42395DEE" w14:textId="77777777" w:rsidR="00D7229F" w:rsidRDefault="00D7229F" w:rsidP="00D7229F">
      <w:r w:rsidRPr="00BA1439">
        <w:rPr>
          <w:noProof/>
        </w:rPr>
        <w:lastRenderedPageBreak/>
        <w:drawing>
          <wp:inline distT="0" distB="0" distL="0" distR="0" wp14:anchorId="020A3920" wp14:editId="5D3E3167">
            <wp:extent cx="5943600" cy="3342785"/>
            <wp:effectExtent l="0" t="0" r="0" b="0"/>
            <wp:docPr id="55" name="Picture 55" descr="C:\Users\User\Desktop\All\Ujaalo Screenshots\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All\Ujaalo Screenshots\Cours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2785"/>
                    </a:xfrm>
                    <a:prstGeom prst="rect">
                      <a:avLst/>
                    </a:prstGeom>
                    <a:noFill/>
                    <a:ln>
                      <a:noFill/>
                    </a:ln>
                  </pic:spPr>
                </pic:pic>
              </a:graphicData>
            </a:graphic>
          </wp:inline>
        </w:drawing>
      </w:r>
    </w:p>
    <w:p w14:paraId="2DD53FBD" w14:textId="43B14ED0" w:rsidR="00D7229F" w:rsidRDefault="009A0AB0" w:rsidP="00D7229F">
      <w:r>
        <w:t>3</w:t>
      </w:r>
      <w:r w:rsidR="00D7229F">
        <w:t>&gt; Campus Services:</w:t>
      </w:r>
    </w:p>
    <w:p w14:paraId="68FB0C0D" w14:textId="77777777" w:rsidR="00D7229F" w:rsidRDefault="00D7229F" w:rsidP="00D7229F">
      <w:r w:rsidRPr="00AC2CDB">
        <w:rPr>
          <w:noProof/>
        </w:rPr>
        <w:drawing>
          <wp:inline distT="0" distB="0" distL="0" distR="0" wp14:anchorId="35FA1FC7" wp14:editId="57A1DA3A">
            <wp:extent cx="5943600" cy="3342785"/>
            <wp:effectExtent l="0" t="0" r="0" b="0"/>
            <wp:docPr id="38" name="Picture 38" descr="C:\Users\User\Desktop\All\Ujaalo Screenshot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All\Ujaalo Screenshots\Servic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2785"/>
                    </a:xfrm>
                    <a:prstGeom prst="rect">
                      <a:avLst/>
                    </a:prstGeom>
                    <a:noFill/>
                    <a:ln>
                      <a:noFill/>
                    </a:ln>
                  </pic:spPr>
                </pic:pic>
              </a:graphicData>
            </a:graphic>
          </wp:inline>
        </w:drawing>
      </w:r>
    </w:p>
    <w:p w14:paraId="5CB785BC" w14:textId="77777777" w:rsidR="004B70C2" w:rsidRDefault="004B70C2" w:rsidP="0080366F">
      <w:pPr>
        <w:suppressAutoHyphens/>
        <w:spacing w:after="120"/>
        <w:rPr>
          <w:rFonts w:ascii="Times New Roman" w:eastAsia="Times New Roman" w:hAnsi="Times New Roman" w:cs="Times New Roman"/>
          <w:bCs/>
          <w:lang w:eastAsia="ar-SA"/>
        </w:rPr>
      </w:pPr>
    </w:p>
    <w:p w14:paraId="23CC2204" w14:textId="77777777" w:rsidR="004136AB" w:rsidRDefault="004136AB" w:rsidP="0080366F">
      <w:pPr>
        <w:suppressAutoHyphens/>
        <w:spacing w:after="120"/>
        <w:rPr>
          <w:rFonts w:ascii="Times New Roman" w:eastAsia="Times New Roman" w:hAnsi="Times New Roman" w:cs="Times New Roman"/>
          <w:bCs/>
          <w:lang w:eastAsia="ar-SA"/>
        </w:rPr>
      </w:pPr>
    </w:p>
    <w:p w14:paraId="6941AA39" w14:textId="77777777" w:rsidR="004136AB" w:rsidRDefault="004136AB" w:rsidP="0080366F">
      <w:pPr>
        <w:suppressAutoHyphens/>
        <w:spacing w:after="120"/>
        <w:rPr>
          <w:rFonts w:ascii="Times New Roman" w:eastAsia="Times New Roman" w:hAnsi="Times New Roman" w:cs="Times New Roman"/>
          <w:bCs/>
          <w:lang w:eastAsia="ar-SA"/>
        </w:rPr>
      </w:pPr>
    </w:p>
    <w:p w14:paraId="6187623A" w14:textId="4D915D5D" w:rsidR="004B70C2" w:rsidRPr="00EC590E" w:rsidRDefault="004B70C2" w:rsidP="0080366F">
      <w:pPr>
        <w:suppressAutoHyphens/>
        <w:spacing w:after="120"/>
        <w:rPr>
          <w:rFonts w:ascii="Times New Roman" w:eastAsia="Times New Roman" w:hAnsi="Times New Roman" w:cs="Times New Roman"/>
          <w:bCs/>
          <w:lang w:eastAsia="ar-SA"/>
        </w:rPr>
      </w:pPr>
      <w:r>
        <w:rPr>
          <w:rFonts w:ascii="Times New Roman" w:eastAsia="Times New Roman" w:hAnsi="Times New Roman" w:cs="Times New Roman"/>
          <w:bCs/>
          <w:lang w:eastAsia="ar-SA"/>
        </w:rPr>
        <w:t>4&gt;Invoice Generation:</w:t>
      </w:r>
    </w:p>
    <w:p w14:paraId="04F5D4BE" w14:textId="706E4EF6" w:rsidR="00337670" w:rsidRDefault="004B70C2" w:rsidP="0080366F">
      <w:pPr>
        <w:suppressAutoHyphens/>
        <w:spacing w:after="120"/>
        <w:rPr>
          <w:rFonts w:ascii="Times New Roman" w:eastAsia="Times New Roman" w:hAnsi="Times New Roman" w:cs="Times New Roman"/>
          <w:bCs/>
          <w:lang w:eastAsia="ar-SA"/>
        </w:rPr>
      </w:pPr>
      <w:r w:rsidRPr="00AA564B">
        <w:rPr>
          <w:noProof/>
        </w:rPr>
        <w:lastRenderedPageBreak/>
        <w:drawing>
          <wp:inline distT="0" distB="0" distL="0" distR="0" wp14:anchorId="52D82E19" wp14:editId="4A6D634D">
            <wp:extent cx="5942294" cy="3831020"/>
            <wp:effectExtent l="0" t="0" r="1905" b="0"/>
            <wp:docPr id="46" name="Picture 46" descr="C:\Users\User\Desktop\All\Ujaalo Screenshots\Bill 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All\Ujaalo Screenshots\Bill Gener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8028" cy="3841164"/>
                    </a:xfrm>
                    <a:prstGeom prst="rect">
                      <a:avLst/>
                    </a:prstGeom>
                    <a:noFill/>
                    <a:ln>
                      <a:noFill/>
                    </a:ln>
                  </pic:spPr>
                </pic:pic>
              </a:graphicData>
            </a:graphic>
          </wp:inline>
        </w:drawing>
      </w:r>
    </w:p>
    <w:p w14:paraId="76DFAF46" w14:textId="77777777" w:rsidR="00803542" w:rsidRDefault="00803542" w:rsidP="0080366F">
      <w:pPr>
        <w:suppressAutoHyphens/>
        <w:spacing w:after="120"/>
        <w:rPr>
          <w:rFonts w:ascii="Times New Roman" w:eastAsia="Times New Roman" w:hAnsi="Times New Roman" w:cs="Times New Roman"/>
          <w:bCs/>
          <w:lang w:eastAsia="ar-SA"/>
        </w:rPr>
      </w:pPr>
    </w:p>
    <w:p w14:paraId="7E540876" w14:textId="77777777" w:rsidR="00803542" w:rsidRDefault="00803542" w:rsidP="0080366F">
      <w:pPr>
        <w:suppressAutoHyphens/>
        <w:spacing w:after="120"/>
        <w:rPr>
          <w:rFonts w:ascii="Times New Roman" w:eastAsia="Times New Roman" w:hAnsi="Times New Roman" w:cs="Times New Roman"/>
          <w:bCs/>
          <w:lang w:eastAsia="ar-SA"/>
        </w:rPr>
      </w:pPr>
    </w:p>
    <w:p w14:paraId="78D596C4" w14:textId="77777777" w:rsidR="00803542" w:rsidRDefault="00803542" w:rsidP="0080366F">
      <w:pPr>
        <w:suppressAutoHyphens/>
        <w:spacing w:after="120"/>
        <w:rPr>
          <w:rFonts w:ascii="Times New Roman" w:eastAsia="Times New Roman" w:hAnsi="Times New Roman" w:cs="Times New Roman"/>
          <w:bCs/>
          <w:lang w:eastAsia="ar-SA"/>
        </w:rPr>
      </w:pPr>
    </w:p>
    <w:p w14:paraId="3505DFCE" w14:textId="77777777" w:rsidR="00803542" w:rsidRDefault="00803542" w:rsidP="0080366F">
      <w:pPr>
        <w:suppressAutoHyphens/>
        <w:spacing w:after="120"/>
        <w:rPr>
          <w:rFonts w:ascii="Times New Roman" w:eastAsia="Times New Roman" w:hAnsi="Times New Roman" w:cs="Times New Roman"/>
          <w:bCs/>
          <w:lang w:eastAsia="ar-SA"/>
        </w:rPr>
      </w:pPr>
    </w:p>
    <w:p w14:paraId="3D67AC64" w14:textId="77777777" w:rsidR="00803542" w:rsidRDefault="00803542" w:rsidP="0080366F">
      <w:pPr>
        <w:suppressAutoHyphens/>
        <w:spacing w:after="120"/>
        <w:rPr>
          <w:rFonts w:ascii="Times New Roman" w:eastAsia="Times New Roman" w:hAnsi="Times New Roman" w:cs="Times New Roman"/>
          <w:bCs/>
          <w:lang w:eastAsia="ar-SA"/>
        </w:rPr>
      </w:pPr>
    </w:p>
    <w:p w14:paraId="4D4D47E7" w14:textId="77777777" w:rsidR="00803542" w:rsidRDefault="00803542" w:rsidP="0080366F">
      <w:pPr>
        <w:suppressAutoHyphens/>
        <w:spacing w:after="120"/>
        <w:rPr>
          <w:rFonts w:ascii="Times New Roman" w:eastAsia="Times New Roman" w:hAnsi="Times New Roman" w:cs="Times New Roman"/>
          <w:bCs/>
          <w:lang w:eastAsia="ar-SA"/>
        </w:rPr>
      </w:pPr>
    </w:p>
    <w:p w14:paraId="28CC3F03" w14:textId="77777777" w:rsidR="00803542" w:rsidRDefault="00803542" w:rsidP="0080366F">
      <w:pPr>
        <w:suppressAutoHyphens/>
        <w:spacing w:after="120"/>
        <w:rPr>
          <w:rFonts w:ascii="Times New Roman" w:eastAsia="Times New Roman" w:hAnsi="Times New Roman" w:cs="Times New Roman"/>
          <w:bCs/>
          <w:lang w:eastAsia="ar-SA"/>
        </w:rPr>
      </w:pPr>
    </w:p>
    <w:p w14:paraId="3E9A249D" w14:textId="77777777" w:rsidR="00803542" w:rsidRDefault="00803542" w:rsidP="0080366F">
      <w:pPr>
        <w:suppressAutoHyphens/>
        <w:spacing w:after="120"/>
        <w:rPr>
          <w:rFonts w:ascii="Times New Roman" w:eastAsia="Times New Roman" w:hAnsi="Times New Roman" w:cs="Times New Roman"/>
          <w:bCs/>
          <w:lang w:eastAsia="ar-SA"/>
        </w:rPr>
      </w:pPr>
    </w:p>
    <w:p w14:paraId="3A7B82A9" w14:textId="77777777" w:rsidR="00803542" w:rsidRDefault="00803542" w:rsidP="0080366F">
      <w:pPr>
        <w:suppressAutoHyphens/>
        <w:spacing w:after="120"/>
        <w:rPr>
          <w:rFonts w:ascii="Times New Roman" w:eastAsia="Times New Roman" w:hAnsi="Times New Roman" w:cs="Times New Roman"/>
          <w:bCs/>
          <w:lang w:eastAsia="ar-SA"/>
        </w:rPr>
      </w:pPr>
    </w:p>
    <w:p w14:paraId="2F506F41" w14:textId="77777777" w:rsidR="00803542" w:rsidRDefault="00803542" w:rsidP="0080366F">
      <w:pPr>
        <w:suppressAutoHyphens/>
        <w:spacing w:after="120"/>
        <w:rPr>
          <w:rFonts w:ascii="Times New Roman" w:eastAsia="Times New Roman" w:hAnsi="Times New Roman" w:cs="Times New Roman"/>
          <w:bCs/>
          <w:lang w:eastAsia="ar-SA"/>
        </w:rPr>
      </w:pPr>
    </w:p>
    <w:p w14:paraId="3BC8CCA2" w14:textId="77777777" w:rsidR="00803542" w:rsidRPr="00EC590E" w:rsidRDefault="00803542" w:rsidP="0080366F">
      <w:pPr>
        <w:suppressAutoHyphens/>
        <w:spacing w:after="120"/>
        <w:rPr>
          <w:rFonts w:ascii="Times New Roman" w:eastAsia="Times New Roman" w:hAnsi="Times New Roman" w:cs="Times New Roman"/>
          <w:bCs/>
          <w:lang w:eastAsia="ar-SA"/>
        </w:rPr>
      </w:pPr>
    </w:p>
    <w:p w14:paraId="3C9C9DE4" w14:textId="215F2949" w:rsidR="00E550B7" w:rsidRPr="00EC590E" w:rsidRDefault="00E550B7" w:rsidP="00D662CF">
      <w:pPr>
        <w:rPr>
          <w:rFonts w:ascii="Times New Roman" w:hAnsi="Times New Roman" w:cs="Times New Roman"/>
        </w:rPr>
      </w:pPr>
      <w:r w:rsidRPr="00EC590E">
        <w:rPr>
          <w:rFonts w:ascii="Times New Roman" w:hAnsi="Times New Roman" w:cs="Times New Roman"/>
        </w:rPr>
        <w:t xml:space="preserve"> </w:t>
      </w:r>
    </w:p>
    <w:sectPr w:rsidR="00E550B7" w:rsidRPr="00EC590E">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D335AE" w14:textId="77777777" w:rsidR="00CD7680" w:rsidRDefault="00CD7680" w:rsidP="00683DEC">
      <w:pPr>
        <w:spacing w:after="0" w:line="240" w:lineRule="auto"/>
      </w:pPr>
      <w:r>
        <w:separator/>
      </w:r>
    </w:p>
  </w:endnote>
  <w:endnote w:type="continuationSeparator" w:id="0">
    <w:p w14:paraId="1B986BEA" w14:textId="77777777" w:rsidR="00CD7680" w:rsidRDefault="00CD7680" w:rsidP="00683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4C281" w14:textId="77777777" w:rsidR="00683DEC" w:rsidRDefault="00683DEC">
    <w:pPr>
      <w:pStyle w:val="Footer"/>
    </w:pPr>
  </w:p>
  <w:p w14:paraId="1DE69FDD" w14:textId="77777777" w:rsidR="00683DEC" w:rsidRDefault="00683DEC">
    <w:pPr>
      <w:pStyle w:val="Footer"/>
    </w:pPr>
  </w:p>
  <w:p w14:paraId="338FA253" w14:textId="77777777" w:rsidR="00683DEC" w:rsidRDefault="00683D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670DA4" w14:textId="77777777" w:rsidR="00CD7680" w:rsidRDefault="00CD7680" w:rsidP="00683DEC">
      <w:pPr>
        <w:spacing w:after="0" w:line="240" w:lineRule="auto"/>
      </w:pPr>
      <w:r>
        <w:separator/>
      </w:r>
    </w:p>
  </w:footnote>
  <w:footnote w:type="continuationSeparator" w:id="0">
    <w:p w14:paraId="48BC3BAF" w14:textId="77777777" w:rsidR="00CD7680" w:rsidRDefault="00CD7680" w:rsidP="00683D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9334D9" w14:textId="6E9F2855" w:rsidR="00F46DA9" w:rsidRDefault="00F46DA9">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DD170D"/>
    <w:multiLevelType w:val="hybridMultilevel"/>
    <w:tmpl w:val="5DC0FD5A"/>
    <w:lvl w:ilvl="0" w:tplc="A14EB8E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603379"/>
    <w:multiLevelType w:val="multilevel"/>
    <w:tmpl w:val="7E18D390"/>
    <w:lvl w:ilvl="0">
      <w:start w:val="1"/>
      <w:numFmt w:val="decimal"/>
      <w:lvlText w:val="%1."/>
      <w:lvlJc w:val="left"/>
      <w:pPr>
        <w:ind w:left="75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30" w:hanging="720"/>
      </w:pPr>
      <w:rPr>
        <w:rFonts w:hint="default"/>
      </w:rPr>
    </w:lvl>
    <w:lvl w:ilvl="3">
      <w:start w:val="1"/>
      <w:numFmt w:val="decimal"/>
      <w:isLgl/>
      <w:lvlText w:val="%1.%2.%3.%4."/>
      <w:lvlJc w:val="left"/>
      <w:pPr>
        <w:ind w:left="2190" w:hanging="720"/>
      </w:pPr>
      <w:rPr>
        <w:rFonts w:hint="default"/>
      </w:rPr>
    </w:lvl>
    <w:lvl w:ilvl="4">
      <w:start w:val="1"/>
      <w:numFmt w:val="decimal"/>
      <w:isLgl/>
      <w:lvlText w:val="%1.%2.%3.%4.%5."/>
      <w:lvlJc w:val="left"/>
      <w:pPr>
        <w:ind w:left="2910" w:hanging="1080"/>
      </w:pPr>
      <w:rPr>
        <w:rFonts w:hint="default"/>
      </w:rPr>
    </w:lvl>
    <w:lvl w:ilvl="5">
      <w:start w:val="1"/>
      <w:numFmt w:val="decimal"/>
      <w:isLgl/>
      <w:lvlText w:val="%1.%2.%3.%4.%5.%6."/>
      <w:lvlJc w:val="left"/>
      <w:pPr>
        <w:ind w:left="3270"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350" w:hanging="1440"/>
      </w:pPr>
      <w:rPr>
        <w:rFonts w:hint="default"/>
      </w:rPr>
    </w:lvl>
    <w:lvl w:ilvl="8">
      <w:start w:val="1"/>
      <w:numFmt w:val="decimal"/>
      <w:isLgl/>
      <w:lvlText w:val="%1.%2.%3.%4.%5.%6.%7.%8.%9."/>
      <w:lvlJc w:val="left"/>
      <w:pPr>
        <w:ind w:left="5070" w:hanging="1800"/>
      </w:pPr>
      <w:rPr>
        <w:rFonts w:hint="default"/>
      </w:rPr>
    </w:lvl>
  </w:abstractNum>
  <w:abstractNum w:abstractNumId="2" w15:restartNumberingAfterBreak="0">
    <w:nsid w:val="218A5DF8"/>
    <w:multiLevelType w:val="multilevel"/>
    <w:tmpl w:val="81E2208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7180DCA"/>
    <w:multiLevelType w:val="hybridMultilevel"/>
    <w:tmpl w:val="080C1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5D297B"/>
    <w:multiLevelType w:val="hybridMultilevel"/>
    <w:tmpl w:val="B5B20156"/>
    <w:lvl w:ilvl="0" w:tplc="A14EB8E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A21F76"/>
    <w:multiLevelType w:val="hybridMultilevel"/>
    <w:tmpl w:val="50E4B706"/>
    <w:lvl w:ilvl="0" w:tplc="19F0654A">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956815"/>
    <w:multiLevelType w:val="hybridMultilevel"/>
    <w:tmpl w:val="7A2A4148"/>
    <w:lvl w:ilvl="0" w:tplc="67C67024">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89194E"/>
    <w:multiLevelType w:val="hybridMultilevel"/>
    <w:tmpl w:val="F46A0E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CD4049"/>
    <w:multiLevelType w:val="hybridMultilevel"/>
    <w:tmpl w:val="3582170C"/>
    <w:lvl w:ilvl="0" w:tplc="A14EB8EE">
      <w:start w:val="1"/>
      <w:numFmt w:val="decimal"/>
      <w:lvlText w:val="%1&gt;"/>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7B2A55F4"/>
    <w:multiLevelType w:val="hybridMultilevel"/>
    <w:tmpl w:val="5896C6A6"/>
    <w:lvl w:ilvl="0" w:tplc="04090009">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num w:numId="1">
    <w:abstractNumId w:val="7"/>
  </w:num>
  <w:num w:numId="2">
    <w:abstractNumId w:val="1"/>
  </w:num>
  <w:num w:numId="3">
    <w:abstractNumId w:val="2"/>
  </w:num>
  <w:num w:numId="4">
    <w:abstractNumId w:val="3"/>
  </w:num>
  <w:num w:numId="5">
    <w:abstractNumId w:val="9"/>
  </w:num>
  <w:num w:numId="6">
    <w:abstractNumId w:val="8"/>
  </w:num>
  <w:num w:numId="7">
    <w:abstractNumId w:val="4"/>
  </w:num>
  <w:num w:numId="8">
    <w:abstractNumId w:val="0"/>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FF0"/>
    <w:rsid w:val="00005A28"/>
    <w:rsid w:val="00043C29"/>
    <w:rsid w:val="000552C2"/>
    <w:rsid w:val="00060584"/>
    <w:rsid w:val="00066ECD"/>
    <w:rsid w:val="0007649A"/>
    <w:rsid w:val="000923B8"/>
    <w:rsid w:val="00097D59"/>
    <w:rsid w:val="000C28AC"/>
    <w:rsid w:val="00111834"/>
    <w:rsid w:val="00115416"/>
    <w:rsid w:val="00151541"/>
    <w:rsid w:val="00151E53"/>
    <w:rsid w:val="00165EAF"/>
    <w:rsid w:val="00184830"/>
    <w:rsid w:val="001A2D73"/>
    <w:rsid w:val="001C3A12"/>
    <w:rsid w:val="001D7929"/>
    <w:rsid w:val="001D7F49"/>
    <w:rsid w:val="001E724D"/>
    <w:rsid w:val="001F37C0"/>
    <w:rsid w:val="00201CF1"/>
    <w:rsid w:val="002073F7"/>
    <w:rsid w:val="002140E0"/>
    <w:rsid w:val="00224E93"/>
    <w:rsid w:val="0023517A"/>
    <w:rsid w:val="0024365B"/>
    <w:rsid w:val="00263B70"/>
    <w:rsid w:val="0027584B"/>
    <w:rsid w:val="00276C14"/>
    <w:rsid w:val="002857B6"/>
    <w:rsid w:val="00294C04"/>
    <w:rsid w:val="002A3280"/>
    <w:rsid w:val="002A6CE9"/>
    <w:rsid w:val="002E35B9"/>
    <w:rsid w:val="002E39DC"/>
    <w:rsid w:val="002E6EDB"/>
    <w:rsid w:val="002F0DB6"/>
    <w:rsid w:val="002F2459"/>
    <w:rsid w:val="00306E90"/>
    <w:rsid w:val="00337670"/>
    <w:rsid w:val="003548AE"/>
    <w:rsid w:val="003A7770"/>
    <w:rsid w:val="003E0104"/>
    <w:rsid w:val="003E40D9"/>
    <w:rsid w:val="003E5A63"/>
    <w:rsid w:val="003F2ABA"/>
    <w:rsid w:val="004136AB"/>
    <w:rsid w:val="00425C78"/>
    <w:rsid w:val="004A10E2"/>
    <w:rsid w:val="004B70C2"/>
    <w:rsid w:val="004F1A64"/>
    <w:rsid w:val="00514542"/>
    <w:rsid w:val="00514DDB"/>
    <w:rsid w:val="005279B6"/>
    <w:rsid w:val="00556F10"/>
    <w:rsid w:val="00560D38"/>
    <w:rsid w:val="005869BF"/>
    <w:rsid w:val="005D09CE"/>
    <w:rsid w:val="005F2712"/>
    <w:rsid w:val="00630A4C"/>
    <w:rsid w:val="00635B51"/>
    <w:rsid w:val="00635C15"/>
    <w:rsid w:val="00640963"/>
    <w:rsid w:val="00666DCD"/>
    <w:rsid w:val="00683DEC"/>
    <w:rsid w:val="0068483A"/>
    <w:rsid w:val="006C47C9"/>
    <w:rsid w:val="006D69ED"/>
    <w:rsid w:val="006F0B2B"/>
    <w:rsid w:val="00732E2C"/>
    <w:rsid w:val="00751751"/>
    <w:rsid w:val="007701D2"/>
    <w:rsid w:val="007833FD"/>
    <w:rsid w:val="00784EFF"/>
    <w:rsid w:val="007A0D06"/>
    <w:rsid w:val="007C1833"/>
    <w:rsid w:val="007D6353"/>
    <w:rsid w:val="007D6FDB"/>
    <w:rsid w:val="007E09B3"/>
    <w:rsid w:val="0080271C"/>
    <w:rsid w:val="008032DC"/>
    <w:rsid w:val="00803542"/>
    <w:rsid w:val="0080366F"/>
    <w:rsid w:val="00822D30"/>
    <w:rsid w:val="00843A5D"/>
    <w:rsid w:val="00876BB8"/>
    <w:rsid w:val="00882004"/>
    <w:rsid w:val="008A40F7"/>
    <w:rsid w:val="008C0672"/>
    <w:rsid w:val="008C166B"/>
    <w:rsid w:val="008D28D8"/>
    <w:rsid w:val="008D618C"/>
    <w:rsid w:val="008F5E8D"/>
    <w:rsid w:val="0094779A"/>
    <w:rsid w:val="00967CD5"/>
    <w:rsid w:val="00970040"/>
    <w:rsid w:val="00971878"/>
    <w:rsid w:val="00973012"/>
    <w:rsid w:val="0098439E"/>
    <w:rsid w:val="00985C22"/>
    <w:rsid w:val="009A0AB0"/>
    <w:rsid w:val="009B0F2F"/>
    <w:rsid w:val="009B5080"/>
    <w:rsid w:val="009C3E35"/>
    <w:rsid w:val="009C4B26"/>
    <w:rsid w:val="009D14FB"/>
    <w:rsid w:val="009F22A1"/>
    <w:rsid w:val="00A2240C"/>
    <w:rsid w:val="00A64313"/>
    <w:rsid w:val="00AA1B56"/>
    <w:rsid w:val="00AB0041"/>
    <w:rsid w:val="00AB3C75"/>
    <w:rsid w:val="00AC4B90"/>
    <w:rsid w:val="00AC52F4"/>
    <w:rsid w:val="00B24FAE"/>
    <w:rsid w:val="00B34DEB"/>
    <w:rsid w:val="00B35FF0"/>
    <w:rsid w:val="00B82A60"/>
    <w:rsid w:val="00B911BE"/>
    <w:rsid w:val="00BA0F4F"/>
    <w:rsid w:val="00BA7F8D"/>
    <w:rsid w:val="00BF07DB"/>
    <w:rsid w:val="00C01E06"/>
    <w:rsid w:val="00C041B4"/>
    <w:rsid w:val="00C06744"/>
    <w:rsid w:val="00C817C3"/>
    <w:rsid w:val="00CA3F15"/>
    <w:rsid w:val="00CD07AB"/>
    <w:rsid w:val="00CD7680"/>
    <w:rsid w:val="00CE1A80"/>
    <w:rsid w:val="00CE57C4"/>
    <w:rsid w:val="00CF6C49"/>
    <w:rsid w:val="00D11A43"/>
    <w:rsid w:val="00D1649B"/>
    <w:rsid w:val="00D3437B"/>
    <w:rsid w:val="00D55A3D"/>
    <w:rsid w:val="00D62931"/>
    <w:rsid w:val="00D63926"/>
    <w:rsid w:val="00D662CF"/>
    <w:rsid w:val="00D7229F"/>
    <w:rsid w:val="00D7308A"/>
    <w:rsid w:val="00D933C5"/>
    <w:rsid w:val="00DD17AE"/>
    <w:rsid w:val="00E34580"/>
    <w:rsid w:val="00E4100C"/>
    <w:rsid w:val="00E550B7"/>
    <w:rsid w:val="00EC590E"/>
    <w:rsid w:val="00ED28CE"/>
    <w:rsid w:val="00EE4568"/>
    <w:rsid w:val="00EF1EEB"/>
    <w:rsid w:val="00F002CB"/>
    <w:rsid w:val="00F14F51"/>
    <w:rsid w:val="00F40B4F"/>
    <w:rsid w:val="00F46DA9"/>
    <w:rsid w:val="00F557FD"/>
    <w:rsid w:val="00F944AD"/>
    <w:rsid w:val="00FB7C50"/>
    <w:rsid w:val="00FC5EA9"/>
    <w:rsid w:val="00FF0CEF"/>
    <w:rsid w:val="00FF6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F7CAF"/>
  <w15:docId w15:val="{86A6BF22-A3C0-4B09-9E78-414B4FEB2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62CF"/>
    <w:pPr>
      <w:spacing w:after="160" w:line="259" w:lineRule="auto"/>
    </w:pPr>
  </w:style>
  <w:style w:type="paragraph" w:styleId="Heading1">
    <w:name w:val="heading 1"/>
    <w:basedOn w:val="Normal"/>
    <w:next w:val="Normal"/>
    <w:link w:val="Heading1Char"/>
    <w:uiPriority w:val="9"/>
    <w:qFormat/>
    <w:rsid w:val="00D662CF"/>
    <w:pPr>
      <w:keepNext/>
      <w:spacing w:before="240" w:after="60" w:line="240" w:lineRule="auto"/>
      <w:jc w:val="right"/>
      <w:outlineLvl w:val="0"/>
    </w:pPr>
    <w:rPr>
      <w:rFonts w:ascii="Cambria" w:eastAsia="Times New Roman" w:hAnsi="Cambria" w:cs="Times New Roman"/>
      <w:b/>
      <w:bCs/>
      <w:kern w:val="32"/>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2CF"/>
    <w:rPr>
      <w:rFonts w:ascii="Cambria" w:eastAsia="Times New Roman" w:hAnsi="Cambria" w:cs="Times New Roman"/>
      <w:b/>
      <w:bCs/>
      <w:kern w:val="32"/>
      <w:sz w:val="32"/>
      <w:szCs w:val="32"/>
      <w:lang w:val="en-GB"/>
    </w:rPr>
  </w:style>
  <w:style w:type="paragraph" w:styleId="ListParagraph">
    <w:name w:val="List Paragraph"/>
    <w:basedOn w:val="Normal"/>
    <w:uiPriority w:val="34"/>
    <w:qFormat/>
    <w:rsid w:val="00D662CF"/>
    <w:pPr>
      <w:ind w:left="720"/>
      <w:contextualSpacing/>
    </w:pPr>
  </w:style>
  <w:style w:type="paragraph" w:styleId="BalloonText">
    <w:name w:val="Balloon Text"/>
    <w:basedOn w:val="Normal"/>
    <w:link w:val="BalloonTextChar"/>
    <w:uiPriority w:val="99"/>
    <w:semiHidden/>
    <w:unhideWhenUsed/>
    <w:rsid w:val="00D662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2CF"/>
    <w:rPr>
      <w:rFonts w:ascii="Tahoma" w:hAnsi="Tahoma" w:cs="Tahoma"/>
      <w:sz w:val="16"/>
      <w:szCs w:val="16"/>
    </w:rPr>
  </w:style>
  <w:style w:type="paragraph" w:styleId="Header">
    <w:name w:val="header"/>
    <w:basedOn w:val="Normal"/>
    <w:link w:val="HeaderChar"/>
    <w:uiPriority w:val="99"/>
    <w:unhideWhenUsed/>
    <w:rsid w:val="00683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3DEC"/>
  </w:style>
  <w:style w:type="paragraph" w:styleId="Footer">
    <w:name w:val="footer"/>
    <w:basedOn w:val="Normal"/>
    <w:link w:val="FooterChar"/>
    <w:uiPriority w:val="99"/>
    <w:unhideWhenUsed/>
    <w:rsid w:val="00683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3DEC"/>
  </w:style>
  <w:style w:type="table" w:styleId="TableGrid">
    <w:name w:val="Table Grid"/>
    <w:basedOn w:val="TableNormal"/>
    <w:uiPriority w:val="59"/>
    <w:rsid w:val="009C3E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8</Pages>
  <Words>780</Words>
  <Characters>4451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KshitijPC</dc:creator>
  <cp:keywords/>
  <dc:description/>
  <cp:lastModifiedBy>Horizon Kshitij</cp:lastModifiedBy>
  <cp:revision>62</cp:revision>
  <dcterms:created xsi:type="dcterms:W3CDTF">2019-05-26T05:57:00Z</dcterms:created>
  <dcterms:modified xsi:type="dcterms:W3CDTF">2019-05-27T04:39:00Z</dcterms:modified>
</cp:coreProperties>
</file>